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6541E81" w14:textId="77777777" w:rsidR="00E32045" w:rsidRPr="00B96B89" w:rsidRDefault="00E32045" w:rsidP="00A95FBB">
      <w:pPr>
        <w:widowControl w:val="0"/>
        <w:spacing w:line="360" w:lineRule="auto"/>
        <w:rPr>
          <w:rFonts w:ascii="Times New Roman" w:hAnsi="Times New Roman" w:cs="Times New Roman"/>
        </w:rPr>
      </w:pPr>
      <w:r w:rsidRPr="00B96B89">
        <w:rPr>
          <w:rFonts w:ascii="Times New Roman" w:hAnsi="Times New Roman" w:cs="Times New Roman"/>
          <w:sz w:val="28"/>
          <w:szCs w:val="28"/>
        </w:rPr>
        <w:t>Краевое государственное автономное профессиональное образовательное учреждение «Пермский авиационный техникум им. А.</w:t>
      </w:r>
      <w:r w:rsidR="001E263A" w:rsidRPr="00B96B89">
        <w:rPr>
          <w:rFonts w:ascii="Times New Roman" w:hAnsi="Times New Roman" w:cs="Times New Roman"/>
          <w:sz w:val="28"/>
          <w:szCs w:val="28"/>
        </w:rPr>
        <w:t xml:space="preserve"> </w:t>
      </w:r>
      <w:r w:rsidRPr="00B96B89">
        <w:rPr>
          <w:rFonts w:ascii="Times New Roman" w:hAnsi="Times New Roman" w:cs="Times New Roman"/>
          <w:sz w:val="28"/>
          <w:szCs w:val="28"/>
        </w:rPr>
        <w:t>Д. Швецова»</w:t>
      </w:r>
    </w:p>
    <w:p w14:paraId="216F4EA7" w14:textId="77777777" w:rsidR="00E32045" w:rsidRPr="00B96B89" w:rsidRDefault="00E32045">
      <w:pPr>
        <w:widowControl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102CB4" w14:textId="77777777" w:rsidR="00CF42E2" w:rsidRPr="00B96B89" w:rsidRDefault="00CF42E2">
      <w:pPr>
        <w:widowControl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05BF07" w14:textId="77777777" w:rsidR="00CF42E2" w:rsidRPr="00B96B89" w:rsidRDefault="00CF42E2">
      <w:pPr>
        <w:widowControl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06C902" w14:textId="77777777" w:rsidR="00CF42E2" w:rsidRPr="00B96B89" w:rsidRDefault="00CF42E2">
      <w:pPr>
        <w:widowControl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EDA8E3" w14:textId="77777777" w:rsidR="00CF42E2" w:rsidRPr="00B96B89" w:rsidRDefault="00CF42E2">
      <w:pPr>
        <w:widowControl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1ADD62" w14:textId="77777777" w:rsidR="00CF42E2" w:rsidRPr="00B96B89" w:rsidRDefault="00CF42E2">
      <w:pPr>
        <w:widowControl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CDE4A7" w14:textId="77777777" w:rsidR="00CF42E2" w:rsidRPr="00B96B89" w:rsidRDefault="00CF42E2">
      <w:pPr>
        <w:widowControl w:val="0"/>
        <w:spacing w:line="36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</w:p>
    <w:p w14:paraId="4629269F" w14:textId="77777777" w:rsidR="00E32045" w:rsidRPr="00B96B89" w:rsidRDefault="0066297D" w:rsidP="00411952">
      <w:pPr>
        <w:pStyle w:val="af4"/>
        <w:spacing w:before="0" w:after="0" w:line="360" w:lineRule="auto"/>
        <w:jc w:val="center"/>
        <w:rPr>
          <w:b/>
          <w:bCs/>
          <w:sz w:val="32"/>
          <w:szCs w:val="28"/>
        </w:rPr>
      </w:pPr>
      <w:r w:rsidRPr="00B96B89">
        <w:rPr>
          <w:b/>
          <w:bCs/>
          <w:sz w:val="32"/>
          <w:szCs w:val="28"/>
        </w:rPr>
        <w:t>КУРСОВОЙ ПРОЕКТ</w:t>
      </w:r>
    </w:p>
    <w:p w14:paraId="33BB8651" w14:textId="77777777" w:rsidR="00E32045" w:rsidRPr="00B96B89" w:rsidRDefault="00411952" w:rsidP="00411952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B96B89">
        <w:rPr>
          <w:rFonts w:ascii="Times New Roman" w:hAnsi="Times New Roman" w:cs="Times New Roman"/>
          <w:sz w:val="28"/>
          <w:szCs w:val="32"/>
        </w:rPr>
        <w:t>Пояснительная записка</w:t>
      </w:r>
    </w:p>
    <w:p w14:paraId="3C1CA220" w14:textId="77777777" w:rsidR="004B6797" w:rsidRPr="00B96B89" w:rsidRDefault="004B6797" w:rsidP="004B6797">
      <w:pPr>
        <w:widowControl w:val="0"/>
        <w:suppressAutoHyphens w:val="0"/>
        <w:spacing w:line="360" w:lineRule="auto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  <w:lang w:eastAsia="en-US"/>
        </w:rPr>
      </w:pPr>
      <w:r w:rsidRPr="00B96B89">
        <w:rPr>
          <w:rFonts w:ascii="Times New Roman" w:hAnsi="Times New Roman" w:cs="Times New Roman"/>
          <w:i/>
          <w:iCs/>
          <w:color w:val="000000"/>
          <w:sz w:val="28"/>
          <w:szCs w:val="28"/>
          <w:lang w:eastAsia="en-US"/>
        </w:rPr>
        <w:t>МДК.</w:t>
      </w:r>
      <w:r w:rsidR="00B238A5" w:rsidRPr="00B96B89">
        <w:rPr>
          <w:rFonts w:ascii="Times New Roman" w:hAnsi="Times New Roman" w:cs="Times New Roman"/>
          <w:i/>
          <w:iCs/>
          <w:color w:val="000000"/>
          <w:sz w:val="28"/>
          <w:szCs w:val="28"/>
          <w:lang w:eastAsia="en-US"/>
        </w:rPr>
        <w:t>0</w:t>
      </w:r>
      <w:r w:rsidRPr="00B96B89">
        <w:rPr>
          <w:rFonts w:ascii="Times New Roman" w:hAnsi="Times New Roman" w:cs="Times New Roman"/>
          <w:i/>
          <w:iCs/>
          <w:color w:val="000000"/>
          <w:sz w:val="28"/>
          <w:szCs w:val="28"/>
          <w:lang w:eastAsia="en-US"/>
        </w:rPr>
        <w:t xml:space="preserve">1.01 </w:t>
      </w:r>
      <w:r w:rsidR="00B238A5" w:rsidRPr="00B96B89">
        <w:rPr>
          <w:rFonts w:ascii="Times New Roman" w:hAnsi="Times New Roman" w:cs="Times New Roman"/>
          <w:i/>
          <w:iCs/>
          <w:color w:val="000000"/>
          <w:sz w:val="28"/>
          <w:szCs w:val="28"/>
          <w:lang w:eastAsia="en-US"/>
        </w:rPr>
        <w:t>Разработка программных модулей</w:t>
      </w:r>
    </w:p>
    <w:p w14:paraId="31847127" w14:textId="77777777" w:rsidR="004B6797" w:rsidRPr="00B96B89" w:rsidRDefault="004B6797" w:rsidP="004B6797">
      <w:pPr>
        <w:widowControl w:val="0"/>
        <w:suppressAutoHyphens w:val="0"/>
        <w:spacing w:line="360" w:lineRule="auto"/>
        <w:jc w:val="center"/>
        <w:rPr>
          <w:rFonts w:ascii="Times New Roman" w:hAnsi="Times New Roman" w:cs="Times New Roman"/>
          <w:color w:val="000000"/>
          <w:sz w:val="32"/>
          <w:szCs w:val="32"/>
          <w:highlight w:val="yellow"/>
          <w:lang w:eastAsia="en-US"/>
        </w:rPr>
      </w:pPr>
    </w:p>
    <w:p w14:paraId="539D1F6C" w14:textId="0599D361" w:rsidR="00CF42E2" w:rsidRPr="00B96B89" w:rsidRDefault="00CF42E2" w:rsidP="00CF42E2">
      <w:pPr>
        <w:widowControl w:val="0"/>
        <w:suppressAutoHyphens w:val="0"/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eastAsia="en-US"/>
        </w:rPr>
      </w:pPr>
      <w:r w:rsidRPr="00B96B89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Разработка информационной системы для администрирования системы просмотра характеристик автомобилей «</w:t>
      </w:r>
      <w:proofErr w:type="spellStart"/>
      <w:r w:rsidRPr="00B96B89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AutoReview</w:t>
      </w:r>
      <w:proofErr w:type="spellEnd"/>
      <w:r w:rsidRPr="00B96B89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»</w:t>
      </w:r>
    </w:p>
    <w:p w14:paraId="58376F0B" w14:textId="7D1F6CE7" w:rsidR="00E32045" w:rsidRPr="00B96B89" w:rsidRDefault="004B6797" w:rsidP="00CF42E2">
      <w:pPr>
        <w:widowControl w:val="0"/>
        <w:suppressAutoHyphens w:val="0"/>
        <w:spacing w:line="360" w:lineRule="auto"/>
        <w:jc w:val="center"/>
        <w:rPr>
          <w:rFonts w:ascii="Times New Roman" w:hAnsi="Times New Roman" w:cs="Times New Roman"/>
          <w:color w:val="000000"/>
          <w:sz w:val="32"/>
          <w:szCs w:val="32"/>
          <w:lang w:eastAsia="en-US"/>
        </w:rPr>
      </w:pPr>
      <w:r w:rsidRPr="00B96B89">
        <w:rPr>
          <w:rFonts w:ascii="Times New Roman" w:hAnsi="Times New Roman" w:cs="Times New Roman"/>
          <w:color w:val="000000"/>
          <w:sz w:val="32"/>
          <w:szCs w:val="32"/>
          <w:lang w:eastAsia="en-US"/>
        </w:rPr>
        <w:t>АТКП.09.02.07.</w:t>
      </w:r>
      <w:proofErr w:type="gramStart"/>
      <w:r w:rsidRPr="00B96B89">
        <w:rPr>
          <w:rFonts w:ascii="Times New Roman" w:hAnsi="Times New Roman" w:cs="Times New Roman"/>
          <w:color w:val="000000"/>
          <w:sz w:val="32"/>
          <w:szCs w:val="32"/>
          <w:lang w:eastAsia="en-US"/>
        </w:rPr>
        <w:t>2</w:t>
      </w:r>
      <w:r w:rsidR="005E2323" w:rsidRPr="00B96B89">
        <w:rPr>
          <w:rFonts w:ascii="Times New Roman" w:hAnsi="Times New Roman" w:cs="Times New Roman"/>
          <w:color w:val="000000"/>
          <w:sz w:val="32"/>
          <w:szCs w:val="32"/>
          <w:lang w:eastAsia="en-US"/>
        </w:rPr>
        <w:t>3</w:t>
      </w:r>
      <w:r w:rsidRPr="00B96B89">
        <w:rPr>
          <w:rFonts w:ascii="Times New Roman" w:hAnsi="Times New Roman" w:cs="Times New Roman"/>
          <w:color w:val="000000"/>
          <w:sz w:val="32"/>
          <w:szCs w:val="32"/>
          <w:lang w:eastAsia="en-US"/>
        </w:rPr>
        <w:t>.</w:t>
      </w:r>
      <w:r w:rsidR="005E2323" w:rsidRPr="00B96B89">
        <w:rPr>
          <w:rFonts w:ascii="Times New Roman" w:hAnsi="Times New Roman" w:cs="Times New Roman"/>
          <w:color w:val="000000"/>
          <w:sz w:val="32"/>
          <w:szCs w:val="32"/>
          <w:lang w:eastAsia="en-US"/>
        </w:rPr>
        <w:t>1</w:t>
      </w:r>
      <w:r w:rsidR="00E325E1" w:rsidRPr="00B96B89">
        <w:rPr>
          <w:rFonts w:ascii="Times New Roman" w:hAnsi="Times New Roman" w:cs="Times New Roman"/>
          <w:color w:val="000000"/>
          <w:sz w:val="32"/>
          <w:szCs w:val="32"/>
          <w:lang w:eastAsia="en-US"/>
        </w:rPr>
        <w:t>1</w:t>
      </w:r>
      <w:r w:rsidR="00CF42E2" w:rsidRPr="00B96B89">
        <w:rPr>
          <w:rFonts w:ascii="Times New Roman" w:hAnsi="Times New Roman" w:cs="Times New Roman"/>
          <w:color w:val="000000"/>
          <w:sz w:val="32"/>
          <w:szCs w:val="32"/>
          <w:lang w:eastAsia="en-US"/>
        </w:rPr>
        <w:t>2</w:t>
      </w:r>
      <w:r w:rsidRPr="00B96B89">
        <w:rPr>
          <w:rFonts w:ascii="Times New Roman" w:hAnsi="Times New Roman" w:cs="Times New Roman"/>
          <w:color w:val="000000"/>
          <w:sz w:val="32"/>
          <w:szCs w:val="32"/>
          <w:lang w:eastAsia="en-US"/>
        </w:rPr>
        <w:t>.ПЗ</w:t>
      </w:r>
      <w:proofErr w:type="gramEnd"/>
    </w:p>
    <w:p w14:paraId="15222BE2" w14:textId="77777777" w:rsidR="00CF42E2" w:rsidRPr="00B96B89" w:rsidRDefault="00CF42E2" w:rsidP="00CF42E2">
      <w:pPr>
        <w:widowControl w:val="0"/>
        <w:suppressAutoHyphens w:val="0"/>
        <w:spacing w:line="360" w:lineRule="auto"/>
        <w:jc w:val="center"/>
        <w:rPr>
          <w:rFonts w:ascii="Times New Roman" w:hAnsi="Times New Roman" w:cs="Times New Roman"/>
          <w:color w:val="000000"/>
          <w:sz w:val="32"/>
          <w:szCs w:val="32"/>
          <w:lang w:eastAsia="en-US"/>
        </w:rPr>
      </w:pPr>
    </w:p>
    <w:p w14:paraId="3FB8F159" w14:textId="77777777" w:rsidR="00CF42E2" w:rsidRPr="00B96B89" w:rsidRDefault="00CF42E2" w:rsidP="00CF42E2">
      <w:pPr>
        <w:widowControl w:val="0"/>
        <w:suppressAutoHyphens w:val="0"/>
        <w:spacing w:line="360" w:lineRule="auto"/>
        <w:jc w:val="center"/>
        <w:rPr>
          <w:rFonts w:ascii="Times New Roman" w:hAnsi="Times New Roman" w:cs="Times New Roman"/>
          <w:color w:val="000000"/>
          <w:sz w:val="32"/>
          <w:szCs w:val="32"/>
          <w:lang w:eastAsia="en-US"/>
        </w:rPr>
      </w:pPr>
    </w:p>
    <w:p w14:paraId="61ABCD5D" w14:textId="77777777" w:rsidR="00E32045" w:rsidRPr="00B96B89" w:rsidRDefault="00E32045" w:rsidP="00910450">
      <w:pPr>
        <w:widowControl w:val="0"/>
        <w:spacing w:line="360" w:lineRule="auto"/>
        <w:jc w:val="center"/>
        <w:rPr>
          <w:rFonts w:ascii="Times New Roman" w:hAnsi="Times New Roman" w:cs="Times New Roman"/>
        </w:rPr>
      </w:pPr>
      <w:r w:rsidRPr="00B96B89">
        <w:rPr>
          <w:rFonts w:ascii="Times New Roman" w:hAnsi="Times New Roman" w:cs="Times New Roman"/>
          <w:sz w:val="28"/>
          <w:szCs w:val="28"/>
        </w:rPr>
        <w:t>Преподаватель ______</w:t>
      </w:r>
      <w:r w:rsidR="009D19EF" w:rsidRPr="00B96B89">
        <w:rPr>
          <w:rFonts w:ascii="Times New Roman" w:hAnsi="Times New Roman" w:cs="Times New Roman"/>
          <w:sz w:val="28"/>
          <w:szCs w:val="28"/>
        </w:rPr>
        <w:t>__</w:t>
      </w:r>
      <w:r w:rsidRPr="00B96B89">
        <w:rPr>
          <w:rFonts w:ascii="Times New Roman" w:hAnsi="Times New Roman" w:cs="Times New Roman"/>
          <w:sz w:val="28"/>
          <w:szCs w:val="28"/>
        </w:rPr>
        <w:t xml:space="preserve">____________________________________ </w:t>
      </w:r>
      <w:r w:rsidR="004B6797" w:rsidRPr="00B96B89">
        <w:rPr>
          <w:rFonts w:ascii="Times New Roman" w:hAnsi="Times New Roman" w:cs="Times New Roman"/>
          <w:sz w:val="28"/>
          <w:szCs w:val="28"/>
        </w:rPr>
        <w:t>А.</w:t>
      </w:r>
      <w:r w:rsidR="00B238A5" w:rsidRPr="00B96B89">
        <w:rPr>
          <w:rFonts w:ascii="Times New Roman" w:hAnsi="Times New Roman" w:cs="Times New Roman"/>
          <w:sz w:val="28"/>
          <w:szCs w:val="28"/>
        </w:rPr>
        <w:t>О</w:t>
      </w:r>
      <w:r w:rsidR="004B6797" w:rsidRPr="00B96B89">
        <w:rPr>
          <w:rFonts w:ascii="Times New Roman" w:hAnsi="Times New Roman" w:cs="Times New Roman"/>
          <w:sz w:val="28"/>
          <w:szCs w:val="28"/>
        </w:rPr>
        <w:t xml:space="preserve">. </w:t>
      </w:r>
      <w:r w:rsidR="00B238A5" w:rsidRPr="00B96B89">
        <w:rPr>
          <w:rFonts w:ascii="Times New Roman" w:hAnsi="Times New Roman" w:cs="Times New Roman"/>
          <w:sz w:val="28"/>
          <w:szCs w:val="28"/>
        </w:rPr>
        <w:t>Ощепков</w:t>
      </w:r>
    </w:p>
    <w:p w14:paraId="16F256DC" w14:textId="77777777" w:rsidR="00E32045" w:rsidRPr="00B96B89" w:rsidRDefault="00E32045" w:rsidP="00910450">
      <w:pPr>
        <w:widowControl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(подпись, дата)</w:t>
      </w:r>
    </w:p>
    <w:p w14:paraId="69FAE2E0" w14:textId="77777777" w:rsidR="009D19EF" w:rsidRPr="00B96B89" w:rsidRDefault="009D19EF" w:rsidP="009D19EF">
      <w:pPr>
        <w:widowControl w:val="0"/>
        <w:spacing w:line="360" w:lineRule="auto"/>
        <w:jc w:val="center"/>
        <w:rPr>
          <w:rFonts w:ascii="Times New Roman" w:hAnsi="Times New Roman" w:cs="Times New Roman"/>
        </w:rPr>
      </w:pPr>
      <w:r w:rsidRPr="00B96B89">
        <w:rPr>
          <w:rFonts w:ascii="Times New Roman" w:hAnsi="Times New Roman" w:cs="Times New Roman"/>
          <w:sz w:val="28"/>
          <w:szCs w:val="28"/>
        </w:rPr>
        <w:t xml:space="preserve">Преподаватель __________________________________________ М. Л. 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Суслонова</w:t>
      </w:r>
      <w:proofErr w:type="spellEnd"/>
    </w:p>
    <w:p w14:paraId="58DEAAFA" w14:textId="77777777" w:rsidR="009D19EF" w:rsidRPr="00B96B89" w:rsidRDefault="009D19EF" w:rsidP="009D19EF">
      <w:pPr>
        <w:widowControl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(подпись, дата)</w:t>
      </w:r>
    </w:p>
    <w:p w14:paraId="71521F78" w14:textId="4965A0E4" w:rsidR="00E32045" w:rsidRPr="00B96B89" w:rsidRDefault="00E32045" w:rsidP="00910450">
      <w:pPr>
        <w:widowControl w:val="0"/>
        <w:spacing w:line="360" w:lineRule="auto"/>
        <w:jc w:val="center"/>
        <w:rPr>
          <w:rFonts w:ascii="Times New Roman" w:hAnsi="Times New Roman" w:cs="Times New Roman"/>
        </w:rPr>
      </w:pPr>
      <w:r w:rsidRPr="00B96B89">
        <w:rPr>
          <w:rFonts w:ascii="Times New Roman" w:hAnsi="Times New Roman" w:cs="Times New Roman"/>
          <w:sz w:val="28"/>
          <w:szCs w:val="28"/>
        </w:rPr>
        <w:t>Студент, гр. ИС</w:t>
      </w:r>
      <w:r w:rsidR="00411952" w:rsidRPr="00B96B89">
        <w:rPr>
          <w:rFonts w:ascii="Times New Roman" w:hAnsi="Times New Roman" w:cs="Times New Roman"/>
          <w:sz w:val="28"/>
          <w:szCs w:val="28"/>
        </w:rPr>
        <w:t>П</w:t>
      </w:r>
      <w:r w:rsidRPr="00B96B89">
        <w:rPr>
          <w:rFonts w:ascii="Times New Roman" w:hAnsi="Times New Roman" w:cs="Times New Roman"/>
          <w:sz w:val="28"/>
          <w:szCs w:val="28"/>
        </w:rPr>
        <w:t>-2</w:t>
      </w:r>
      <w:r w:rsidR="003E4726" w:rsidRPr="00B96B89">
        <w:rPr>
          <w:rFonts w:ascii="Times New Roman" w:hAnsi="Times New Roman" w:cs="Times New Roman"/>
          <w:sz w:val="28"/>
          <w:szCs w:val="28"/>
        </w:rPr>
        <w:t>3</w:t>
      </w:r>
      <w:r w:rsidRPr="00B96B89">
        <w:rPr>
          <w:rFonts w:ascii="Times New Roman" w:hAnsi="Times New Roman" w:cs="Times New Roman"/>
          <w:sz w:val="28"/>
          <w:szCs w:val="28"/>
        </w:rPr>
        <w:t>-</w:t>
      </w:r>
      <w:r w:rsidR="003E4726" w:rsidRPr="00B96B89">
        <w:rPr>
          <w:rFonts w:ascii="Times New Roman" w:hAnsi="Times New Roman" w:cs="Times New Roman"/>
          <w:sz w:val="28"/>
          <w:szCs w:val="28"/>
        </w:rPr>
        <w:t>1</w:t>
      </w:r>
      <w:r w:rsidR="001E263A" w:rsidRPr="00B96B89">
        <w:rPr>
          <w:rFonts w:ascii="Times New Roman" w:hAnsi="Times New Roman" w:cs="Times New Roman"/>
          <w:sz w:val="28"/>
          <w:szCs w:val="28"/>
        </w:rPr>
        <w:t xml:space="preserve"> </w:t>
      </w:r>
      <w:r w:rsidRPr="00B96B89">
        <w:rPr>
          <w:rFonts w:ascii="Times New Roman" w:hAnsi="Times New Roman" w:cs="Times New Roman"/>
          <w:sz w:val="28"/>
          <w:szCs w:val="28"/>
        </w:rPr>
        <w:t>___________________________________</w:t>
      </w:r>
      <w:r w:rsidR="001E263A" w:rsidRPr="00B96B89">
        <w:rPr>
          <w:rFonts w:ascii="Times New Roman" w:hAnsi="Times New Roman" w:cs="Times New Roman"/>
          <w:sz w:val="28"/>
          <w:szCs w:val="28"/>
        </w:rPr>
        <w:t xml:space="preserve"> </w:t>
      </w:r>
      <w:r w:rsidR="00CF42E2" w:rsidRPr="00B96B89">
        <w:rPr>
          <w:rFonts w:ascii="Times New Roman" w:hAnsi="Times New Roman" w:cs="Times New Roman"/>
          <w:sz w:val="28"/>
          <w:szCs w:val="28"/>
        </w:rPr>
        <w:t>С</w:t>
      </w:r>
      <w:r w:rsidR="006F04B6" w:rsidRPr="00B96B89">
        <w:rPr>
          <w:rFonts w:ascii="Times New Roman" w:hAnsi="Times New Roman" w:cs="Times New Roman"/>
          <w:sz w:val="28"/>
          <w:szCs w:val="28"/>
        </w:rPr>
        <w:t>.</w:t>
      </w:r>
      <w:r w:rsidR="00CF42E2" w:rsidRPr="00B96B89">
        <w:rPr>
          <w:rFonts w:ascii="Times New Roman" w:hAnsi="Times New Roman" w:cs="Times New Roman"/>
          <w:sz w:val="28"/>
          <w:szCs w:val="28"/>
        </w:rPr>
        <w:t>А</w:t>
      </w:r>
      <w:r w:rsidR="006F04B6" w:rsidRPr="00B96B89">
        <w:rPr>
          <w:rFonts w:ascii="Times New Roman" w:hAnsi="Times New Roman" w:cs="Times New Roman"/>
          <w:sz w:val="28"/>
          <w:szCs w:val="28"/>
        </w:rPr>
        <w:t xml:space="preserve">. </w:t>
      </w:r>
      <w:r w:rsidR="00CF42E2" w:rsidRPr="00B96B89">
        <w:rPr>
          <w:rFonts w:ascii="Times New Roman" w:hAnsi="Times New Roman" w:cs="Times New Roman"/>
          <w:sz w:val="28"/>
          <w:szCs w:val="28"/>
        </w:rPr>
        <w:t>Климов</w:t>
      </w:r>
    </w:p>
    <w:p w14:paraId="768E38F3" w14:textId="77777777" w:rsidR="00E32045" w:rsidRPr="00B96B89" w:rsidRDefault="00E32045" w:rsidP="00910450">
      <w:pPr>
        <w:widowControl w:val="0"/>
        <w:spacing w:line="360" w:lineRule="auto"/>
        <w:jc w:val="center"/>
        <w:rPr>
          <w:rFonts w:ascii="Times New Roman" w:hAnsi="Times New Roman" w:cs="Times New Roman"/>
        </w:rPr>
      </w:pPr>
      <w:r w:rsidRPr="00B96B89">
        <w:rPr>
          <w:rFonts w:ascii="Times New Roman" w:hAnsi="Times New Roman" w:cs="Times New Roman"/>
          <w:sz w:val="28"/>
          <w:szCs w:val="28"/>
        </w:rPr>
        <w:t>(подпись, дата)</w:t>
      </w:r>
    </w:p>
    <w:p w14:paraId="71CAC28E" w14:textId="77777777" w:rsidR="009D19EF" w:rsidRPr="00B96B89" w:rsidRDefault="009D19EF" w:rsidP="000C139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7E91B1" w14:textId="77777777" w:rsidR="00CF42E2" w:rsidRPr="00B96B89" w:rsidRDefault="00CF42E2" w:rsidP="000C139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62D4DA" w14:textId="77777777" w:rsidR="00CF42E2" w:rsidRPr="00B96B89" w:rsidRDefault="00CF42E2" w:rsidP="000C139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66C77B" w14:textId="77777777" w:rsidR="00CF42E2" w:rsidRPr="00B96B89" w:rsidRDefault="00CF42E2" w:rsidP="000C139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83DD5E" w14:textId="77777777" w:rsidR="00CF42E2" w:rsidRPr="00B96B89" w:rsidRDefault="00CF42E2" w:rsidP="000C139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96ACBD" w14:textId="77777777" w:rsidR="00C30509" w:rsidRPr="00B96B89" w:rsidRDefault="00E32045" w:rsidP="000C139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202</w:t>
      </w:r>
      <w:r w:rsidR="00B238A5" w:rsidRPr="00B96B89">
        <w:rPr>
          <w:rFonts w:ascii="Times New Roman" w:hAnsi="Times New Roman" w:cs="Times New Roman"/>
          <w:sz w:val="28"/>
          <w:szCs w:val="28"/>
        </w:rPr>
        <w:t>6</w:t>
      </w:r>
    </w:p>
    <w:p w14:paraId="5DA33891" w14:textId="77777777" w:rsidR="00E32045" w:rsidRPr="00B96B89" w:rsidRDefault="00E32045">
      <w:pPr>
        <w:rPr>
          <w:rFonts w:ascii="Times New Roman" w:hAnsi="Times New Roman" w:cs="Times New Roman"/>
          <w:highlight w:val="yellow"/>
        </w:rPr>
        <w:sectPr w:rsidR="00E32045" w:rsidRPr="00B96B89">
          <w:pgSz w:w="11906" w:h="16838"/>
          <w:pgMar w:top="794" w:right="624" w:bottom="851" w:left="1418" w:header="720" w:footer="720" w:gutter="0"/>
          <w:cols w:space="720"/>
          <w:docGrid w:linePitch="360"/>
        </w:sectPr>
      </w:pPr>
    </w:p>
    <w:p w14:paraId="59BE0983" w14:textId="77777777" w:rsidR="00E32045" w:rsidRPr="00B96B89" w:rsidRDefault="00E32045" w:rsidP="00CF42E2">
      <w:pPr>
        <w:spacing w:line="72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232097851"/>
      <w:r w:rsidRPr="00B96B89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Содержание</w:t>
      </w:r>
      <w:bookmarkEnd w:id="0"/>
    </w:p>
    <w:p w14:paraId="0401F455" w14:textId="179A913B" w:rsidR="00BD4E37" w:rsidRPr="00BD4E37" w:rsidRDefault="00E32045" w:rsidP="00BD4E37">
      <w:pPr>
        <w:pStyle w:val="15"/>
        <w:tabs>
          <w:tab w:val="right" w:leader="dot" w:pos="9390"/>
        </w:tabs>
        <w:spacing w:before="0" w:after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:lang w:eastAsia="ru-RU"/>
          <w14:ligatures w14:val="standardContextual"/>
        </w:rPr>
      </w:pPr>
      <w:r w:rsidRPr="00BD4E37">
        <w:rPr>
          <w:rFonts w:ascii="Times New Roman" w:hAnsi="Times New Roman" w:cs="Times New Roman"/>
          <w:b w:val="0"/>
          <w:sz w:val="28"/>
          <w:szCs w:val="28"/>
          <w:highlight w:val="yellow"/>
        </w:rPr>
        <w:fldChar w:fldCharType="begin"/>
      </w:r>
      <w:r w:rsidRPr="00BD4E37">
        <w:rPr>
          <w:rFonts w:ascii="Times New Roman" w:hAnsi="Times New Roman" w:cs="Times New Roman"/>
          <w:b w:val="0"/>
          <w:sz w:val="28"/>
          <w:szCs w:val="28"/>
          <w:highlight w:val="yellow"/>
        </w:rPr>
        <w:instrText xml:space="preserve"> TOC \o "1-3" \h \z \u </w:instrText>
      </w:r>
      <w:r w:rsidRPr="00BD4E37">
        <w:rPr>
          <w:rFonts w:ascii="Times New Roman" w:hAnsi="Times New Roman" w:cs="Times New Roman"/>
          <w:b w:val="0"/>
          <w:sz w:val="28"/>
          <w:szCs w:val="28"/>
          <w:highlight w:val="yellow"/>
        </w:rPr>
        <w:fldChar w:fldCharType="separate"/>
      </w:r>
      <w:hyperlink w:anchor="_Toc232497038" w:history="1">
        <w:r w:rsidR="00BD4E37" w:rsidRPr="00BD4E37">
          <w:rPr>
            <w:rStyle w:val="a6"/>
            <w:rFonts w:ascii="Times New Roman" w:hAnsi="Times New Roman" w:cs="Times New Roman"/>
            <w:noProof/>
            <w:sz w:val="28"/>
            <w:szCs w:val="28"/>
          </w:rPr>
          <w:t>Введение</w:t>
        </w:r>
        <w:r w:rsidR="00BD4E37"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="00BD4E37"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="00BD4E37"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_Toc232497038 \h </w:instrText>
        </w:r>
        <w:r w:rsidR="00BD4E37"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="00BD4E37"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5F1E34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</w:t>
        </w:r>
        <w:r w:rsidR="00BD4E37"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A071879" w14:textId="4A33350D" w:rsidR="00BD4E37" w:rsidRPr="00BD4E37" w:rsidRDefault="00BD4E37" w:rsidP="00BD4E37">
      <w:pPr>
        <w:pStyle w:val="15"/>
        <w:tabs>
          <w:tab w:val="right" w:leader="dot" w:pos="9390"/>
        </w:tabs>
        <w:spacing w:before="0" w:after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32497039" w:history="1">
        <w:r w:rsidRPr="00BD4E37">
          <w:rPr>
            <w:rStyle w:val="a6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 Анализ предметной области</w:t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_Toc232497039 \h </w:instrText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5F1E34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5</w:t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D42D19E" w14:textId="373F5A1B" w:rsidR="00BD4E37" w:rsidRPr="00BD4E37" w:rsidRDefault="00BD4E37" w:rsidP="00BD4E37">
      <w:pPr>
        <w:pStyle w:val="15"/>
        <w:tabs>
          <w:tab w:val="right" w:leader="dot" w:pos="9390"/>
        </w:tabs>
        <w:spacing w:before="0" w:after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32497040" w:history="1">
        <w:r w:rsidRPr="00BD4E37">
          <w:rPr>
            <w:rStyle w:val="a6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2 Техническое задание</w:t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_Toc232497040 \h </w:instrText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5F1E34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8</w:t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770774F" w14:textId="53EF705E" w:rsidR="00BD4E37" w:rsidRPr="00BD4E37" w:rsidRDefault="00BD4E37" w:rsidP="00BD4E37">
      <w:pPr>
        <w:pStyle w:val="15"/>
        <w:tabs>
          <w:tab w:val="right" w:leader="dot" w:pos="9390"/>
        </w:tabs>
        <w:spacing w:before="0" w:after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32497041" w:history="1">
        <w:r w:rsidRPr="00BD4E37">
          <w:rPr>
            <w:rStyle w:val="a6"/>
            <w:rFonts w:ascii="Times New Roman" w:eastAsia="Calibri" w:hAnsi="Times New Roman" w:cs="Times New Roman"/>
            <w:b w:val="0"/>
            <w:bCs w:val="0"/>
            <w:noProof/>
            <w:sz w:val="28"/>
            <w:szCs w:val="28"/>
            <w:lang w:eastAsia="en-US"/>
          </w:rPr>
          <w:t>3 Моделирование предметной области</w:t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_Toc232497041 \h </w:instrText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5F1E34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15</w:t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09DF487" w14:textId="240806CA" w:rsidR="00BD4E37" w:rsidRPr="00BD4E37" w:rsidRDefault="00BD4E37" w:rsidP="00BD4E37">
      <w:pPr>
        <w:pStyle w:val="25"/>
        <w:tabs>
          <w:tab w:val="right" w:leader="dot" w:pos="9390"/>
        </w:tabs>
        <w:spacing w:before="0" w:line="360" w:lineRule="auto"/>
        <w:ind w:left="0"/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32497042" w:history="1">
        <w:r w:rsidRPr="00BD4E37">
          <w:rPr>
            <w:rStyle w:val="a6"/>
            <w:rFonts w:ascii="Times New Roman" w:eastAsia="Calibri" w:hAnsi="Times New Roman" w:cs="Times New Roman"/>
            <w:i w:val="0"/>
            <w:iCs w:val="0"/>
            <w:noProof/>
            <w:sz w:val="28"/>
            <w:szCs w:val="28"/>
            <w:lang w:eastAsia="en-US"/>
          </w:rPr>
          <w:t>3.1 Обзор и обоснование выбора нотации моделирования</w:t>
        </w:r>
        <w:r w:rsidRPr="00BD4E37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BD4E37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BD4E37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_Toc232497042 \h </w:instrText>
        </w:r>
        <w:r w:rsidRPr="00BD4E37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BD4E37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5F1E3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15</w:t>
        </w:r>
        <w:r w:rsidRPr="00BD4E37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26BACF4A" w14:textId="57C52EEE" w:rsidR="00BD4E37" w:rsidRPr="00BD4E37" w:rsidRDefault="00BD4E37" w:rsidP="00BD4E37">
      <w:pPr>
        <w:pStyle w:val="25"/>
        <w:tabs>
          <w:tab w:val="right" w:leader="dot" w:pos="9390"/>
        </w:tabs>
        <w:spacing w:before="0" w:line="360" w:lineRule="auto"/>
        <w:ind w:left="0"/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32497043" w:history="1">
        <w:r w:rsidRPr="00BD4E37">
          <w:rPr>
            <w:rStyle w:val="a6"/>
            <w:rFonts w:ascii="Times New Roman" w:eastAsia="Calibri" w:hAnsi="Times New Roman" w:cs="Times New Roman"/>
            <w:i w:val="0"/>
            <w:iCs w:val="0"/>
            <w:noProof/>
            <w:sz w:val="28"/>
            <w:szCs w:val="28"/>
            <w:lang w:eastAsia="en-US"/>
          </w:rPr>
          <w:t>3.2 Описание разработанных моделей</w:t>
        </w:r>
        <w:r w:rsidRPr="00BD4E37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BD4E37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BD4E37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_Toc232497043 \h </w:instrText>
        </w:r>
        <w:r w:rsidRPr="00BD4E37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BD4E37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5F1E3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16</w:t>
        </w:r>
        <w:r w:rsidRPr="00BD4E37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67AF011A" w14:textId="2682FF12" w:rsidR="00BD4E37" w:rsidRPr="00BD4E37" w:rsidRDefault="00BD4E37" w:rsidP="00BD4E37">
      <w:pPr>
        <w:pStyle w:val="15"/>
        <w:tabs>
          <w:tab w:val="right" w:leader="dot" w:pos="9390"/>
        </w:tabs>
        <w:spacing w:before="0" w:after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32497044" w:history="1">
        <w:r w:rsidRPr="00BD4E37">
          <w:rPr>
            <w:rStyle w:val="a6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4 Реализация разработки</w:t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_Toc232497044 \h </w:instrText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5F1E34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24</w:t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3FCA3DA1" w14:textId="653E8B51" w:rsidR="00BD4E37" w:rsidRPr="00BD4E37" w:rsidRDefault="00BD4E37" w:rsidP="00BD4E37">
      <w:pPr>
        <w:pStyle w:val="25"/>
        <w:tabs>
          <w:tab w:val="right" w:leader="dot" w:pos="9390"/>
        </w:tabs>
        <w:spacing w:before="0" w:line="360" w:lineRule="auto"/>
        <w:ind w:left="0"/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32497045" w:history="1">
        <w:r w:rsidRPr="00BD4E37">
          <w:rPr>
            <w:rStyle w:val="a6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4.1 Обзор, выбор и обоснование программных и технических средств реализации проекта</w:t>
        </w:r>
        <w:r w:rsidRPr="00BD4E37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BD4E37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BD4E37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_Toc232497045 \h </w:instrText>
        </w:r>
        <w:r w:rsidRPr="00BD4E37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BD4E37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5F1E3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24</w:t>
        </w:r>
        <w:r w:rsidRPr="00BD4E37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4CAB14A4" w14:textId="6EBA0752" w:rsidR="00BD4E37" w:rsidRPr="00BD4E37" w:rsidRDefault="00BD4E37" w:rsidP="00BD4E37">
      <w:pPr>
        <w:pStyle w:val="25"/>
        <w:tabs>
          <w:tab w:val="right" w:leader="dot" w:pos="9390"/>
        </w:tabs>
        <w:spacing w:before="0" w:line="360" w:lineRule="auto"/>
        <w:ind w:left="0"/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32497046" w:history="1">
        <w:r w:rsidRPr="00BD4E37">
          <w:rPr>
            <w:rStyle w:val="a6"/>
            <w:rFonts w:ascii="Times New Roman" w:eastAsia="Calibri" w:hAnsi="Times New Roman" w:cs="Times New Roman"/>
            <w:i w:val="0"/>
            <w:iCs w:val="0"/>
            <w:noProof/>
            <w:sz w:val="28"/>
            <w:szCs w:val="28"/>
            <w:lang w:eastAsia="en-US"/>
          </w:rPr>
          <w:t>4.3 Описание программных модулей в соответствии с требованиями</w:t>
        </w:r>
        <w:r w:rsidRPr="00BD4E37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BD4E37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BD4E37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_Toc232497046 \h </w:instrText>
        </w:r>
        <w:r w:rsidRPr="00BD4E37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BD4E37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5F1E3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36</w:t>
        </w:r>
        <w:r w:rsidRPr="00BD4E37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5A43B889" w14:textId="41AB042D" w:rsidR="00BD4E37" w:rsidRPr="00BD4E37" w:rsidRDefault="00BD4E37" w:rsidP="00BD4E37">
      <w:pPr>
        <w:pStyle w:val="15"/>
        <w:tabs>
          <w:tab w:val="right" w:leader="dot" w:pos="9390"/>
        </w:tabs>
        <w:spacing w:before="0" w:after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32497047" w:history="1">
        <w:r w:rsidRPr="00BD4E37">
          <w:rPr>
            <w:rStyle w:val="a6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5 Тестирование и отладка разработанного продукта</w:t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_Toc232497047 \h </w:instrText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5F1E34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44</w:t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30B3B41" w14:textId="20EBA5EC" w:rsidR="00BD4E37" w:rsidRPr="00BD4E37" w:rsidRDefault="00BD4E37" w:rsidP="00BD4E37">
      <w:pPr>
        <w:pStyle w:val="25"/>
        <w:tabs>
          <w:tab w:val="right" w:leader="dot" w:pos="9390"/>
        </w:tabs>
        <w:spacing w:before="0" w:line="360" w:lineRule="auto"/>
        <w:ind w:left="0"/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32497048" w:history="1">
        <w:r w:rsidRPr="00BD4E37">
          <w:rPr>
            <w:rStyle w:val="a6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5.1 Анализ и выбор методов тестирования</w:t>
        </w:r>
        <w:r w:rsidRPr="00BD4E37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BD4E37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BD4E37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_Toc232497048 \h </w:instrText>
        </w:r>
        <w:r w:rsidRPr="00BD4E37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BD4E37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5F1E3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44</w:t>
        </w:r>
        <w:r w:rsidRPr="00BD4E37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10ED2480" w14:textId="3C7A9245" w:rsidR="00BD4E37" w:rsidRPr="00BD4E37" w:rsidRDefault="00BD4E37" w:rsidP="00BD4E37">
      <w:pPr>
        <w:pStyle w:val="25"/>
        <w:tabs>
          <w:tab w:val="right" w:leader="dot" w:pos="9390"/>
        </w:tabs>
        <w:spacing w:before="0" w:line="360" w:lineRule="auto"/>
        <w:ind w:left="0"/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eastAsia="ru-RU"/>
          <w14:ligatures w14:val="standardContextual"/>
        </w:rPr>
      </w:pPr>
      <w:hyperlink w:anchor="_Toc232497049" w:history="1">
        <w:r w:rsidRPr="00BD4E37">
          <w:rPr>
            <w:rStyle w:val="a6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5.2 Отчёт о тестировании</w:t>
        </w:r>
        <w:r w:rsidRPr="00BD4E37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BD4E37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BD4E37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_Toc232497049 \h </w:instrText>
        </w:r>
        <w:r w:rsidRPr="00BD4E37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BD4E37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5F1E34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45</w:t>
        </w:r>
        <w:r w:rsidRPr="00BD4E37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749E0DF3" w14:textId="4A353DA2" w:rsidR="00BD4E37" w:rsidRPr="00BD4E37" w:rsidRDefault="00BD4E37" w:rsidP="00BD4E37">
      <w:pPr>
        <w:pStyle w:val="15"/>
        <w:tabs>
          <w:tab w:val="right" w:leader="dot" w:pos="9390"/>
        </w:tabs>
        <w:spacing w:before="0" w:after="0"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2497050" w:history="1">
        <w:r w:rsidRPr="00BD4E37">
          <w:rPr>
            <w:rStyle w:val="a6"/>
            <w:rFonts w:ascii="Times New Roman" w:eastAsia="Calibri" w:hAnsi="Times New Roman" w:cs="Times New Roman"/>
            <w:noProof/>
            <w:sz w:val="28"/>
            <w:szCs w:val="28"/>
            <w:lang w:eastAsia="en-US"/>
          </w:rPr>
          <w:t>Заключение</w:t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_Toc232497050 \h </w:instrText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5F1E34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50</w:t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E8A201B" w14:textId="4634C405" w:rsidR="00BD4E37" w:rsidRPr="00BD4E37" w:rsidRDefault="00BD4E37" w:rsidP="00BD4E37">
      <w:pPr>
        <w:pStyle w:val="15"/>
        <w:tabs>
          <w:tab w:val="right" w:leader="dot" w:pos="9390"/>
        </w:tabs>
        <w:spacing w:before="0" w:after="0"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2497051" w:history="1">
        <w:r w:rsidRPr="00BD4E37">
          <w:rPr>
            <w:rStyle w:val="a6"/>
            <w:rFonts w:ascii="Times New Roman" w:eastAsia="Calibri" w:hAnsi="Times New Roman" w:cs="Times New Roman"/>
            <w:noProof/>
            <w:sz w:val="28"/>
            <w:szCs w:val="28"/>
            <w:lang w:eastAsia="en-US"/>
          </w:rPr>
          <w:t>Список используемых источников</w:t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_Toc232497051 \h </w:instrText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5F1E34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52</w:t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3FE9D53" w14:textId="0C386797" w:rsidR="00BD4E37" w:rsidRPr="00BD4E37" w:rsidRDefault="00BD4E37" w:rsidP="00BD4E37">
      <w:pPr>
        <w:pStyle w:val="15"/>
        <w:tabs>
          <w:tab w:val="right" w:leader="dot" w:pos="9390"/>
        </w:tabs>
        <w:spacing w:before="0" w:after="0"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2497052" w:history="1">
        <w:r w:rsidRPr="00BD4E37">
          <w:rPr>
            <w:rStyle w:val="a6"/>
            <w:rFonts w:ascii="Times New Roman" w:eastAsia="Calibri" w:hAnsi="Times New Roman" w:cs="Times New Roman"/>
            <w:noProof/>
            <w:sz w:val="28"/>
            <w:szCs w:val="28"/>
            <w:lang w:eastAsia="en-US"/>
          </w:rPr>
          <w:t xml:space="preserve">Приложение </w:t>
        </w:r>
        <w:r w:rsidRPr="00BD4E37">
          <w:rPr>
            <w:rStyle w:val="a6"/>
            <w:rFonts w:ascii="Times New Roman" w:eastAsia="Calibri" w:hAnsi="Times New Roman" w:cs="Times New Roman"/>
            <w:noProof/>
            <w:sz w:val="28"/>
            <w:szCs w:val="28"/>
            <w:lang w:val="en-US" w:eastAsia="en-US"/>
          </w:rPr>
          <w:t xml:space="preserve">A  </w:t>
        </w:r>
        <w:r w:rsidRPr="00BD4E37">
          <w:rPr>
            <w:rStyle w:val="a6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Карта</w:t>
        </w:r>
        <w:r w:rsidRPr="00BD4E37">
          <w:rPr>
            <w:rStyle w:val="a6"/>
            <w:rFonts w:ascii="Times New Roman" w:hAnsi="Times New Roman" w:cs="Times New Roman"/>
            <w:b w:val="0"/>
            <w:bCs w:val="0"/>
            <w:noProof/>
            <w:sz w:val="28"/>
            <w:szCs w:val="28"/>
            <w:lang w:val="en-US"/>
          </w:rPr>
          <w:t xml:space="preserve"> </w:t>
        </w:r>
        <w:r w:rsidRPr="00BD4E37">
          <w:rPr>
            <w:rStyle w:val="a6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сайта</w:t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_Toc232497052 \h </w:instrText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5F1E34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54</w:t>
        </w:r>
        <w:r w:rsidRPr="00BD4E3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9E65A30" w14:textId="755B8F43" w:rsidR="00BD4E37" w:rsidRPr="00BD4E37" w:rsidRDefault="00BD4E37" w:rsidP="00BD4E37">
      <w:pPr>
        <w:pStyle w:val="15"/>
        <w:tabs>
          <w:tab w:val="right" w:leader="dot" w:pos="9390"/>
        </w:tabs>
        <w:spacing w:before="0" w:after="0"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2497053" w:history="1">
        <w:r w:rsidRPr="00BD4E37">
          <w:rPr>
            <w:rStyle w:val="a6"/>
            <w:rFonts w:ascii="Times New Roman" w:eastAsia="Calibri" w:hAnsi="Times New Roman" w:cs="Times New Roman"/>
            <w:noProof/>
            <w:sz w:val="28"/>
            <w:szCs w:val="28"/>
            <w:lang w:eastAsia="en-US"/>
          </w:rPr>
          <w:t xml:space="preserve">Приложение Б  </w:t>
        </w:r>
        <w:r w:rsidRPr="00DB378E">
          <w:rPr>
            <w:rStyle w:val="a6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Код формирования отчёта об авто</w:t>
        </w:r>
        <w:r w:rsidRPr="00DB378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DB378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DB378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_Toc232497053 \h </w:instrText>
        </w:r>
        <w:r w:rsidRPr="00DB378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DB378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5F1E34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55</w:t>
        </w:r>
        <w:r w:rsidRPr="00DB378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F673798" w14:textId="351E9F88" w:rsidR="00A72338" w:rsidRPr="00B96B89" w:rsidRDefault="00E32045" w:rsidP="00BD4E37">
      <w:pPr>
        <w:spacing w:line="360" w:lineRule="auto"/>
        <w:rPr>
          <w:rFonts w:ascii="Times New Roman" w:hAnsi="Times New Roman" w:cs="Times New Roman"/>
          <w:bCs/>
          <w:sz w:val="28"/>
          <w:szCs w:val="28"/>
          <w:highlight w:val="yellow"/>
        </w:rPr>
        <w:sectPr w:rsidR="00A72338" w:rsidRPr="00B96B89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776" w:right="709" w:bottom="1843" w:left="1797" w:header="720" w:footer="720" w:gutter="0"/>
          <w:cols w:space="720"/>
          <w:docGrid w:linePitch="360"/>
        </w:sectPr>
      </w:pPr>
      <w:r w:rsidRPr="00BD4E37">
        <w:rPr>
          <w:rFonts w:ascii="Times New Roman" w:hAnsi="Times New Roman" w:cs="Times New Roman"/>
          <w:bCs/>
          <w:sz w:val="28"/>
          <w:szCs w:val="28"/>
          <w:highlight w:val="yellow"/>
        </w:rPr>
        <w:fldChar w:fldCharType="end"/>
      </w:r>
    </w:p>
    <w:p w14:paraId="55CC7851" w14:textId="77777777" w:rsidR="00320C2A" w:rsidRPr="00B96B89" w:rsidRDefault="000B6D83" w:rsidP="002E41F0">
      <w:pPr>
        <w:spacing w:before="360"/>
        <w:rPr>
          <w:rFonts w:ascii="Times New Roman" w:hAnsi="Times New Roman" w:cs="Times New Roman"/>
          <w:b/>
          <w:noProof/>
          <w:sz w:val="28"/>
          <w:szCs w:val="28"/>
        </w:rPr>
      </w:pPr>
      <w:r w:rsidRPr="00B96B89">
        <w:rPr>
          <w:rFonts w:ascii="Times New Roman" w:hAnsi="Times New Roman" w:cs="Times New Roman"/>
          <w:b/>
          <w:noProof/>
          <w:sz w:val="28"/>
          <w:szCs w:val="28"/>
        </w:rPr>
        <w:t>Флеш-накопитель:</w:t>
      </w:r>
    </w:p>
    <w:p w14:paraId="20309AD0" w14:textId="77777777" w:rsidR="000B6D83" w:rsidRPr="00B96B89" w:rsidRDefault="000B6D83" w:rsidP="002E41F0">
      <w:pPr>
        <w:rPr>
          <w:rFonts w:ascii="Times New Roman" w:hAnsi="Times New Roman" w:cs="Times New Roman"/>
          <w:bCs/>
          <w:noProof/>
          <w:sz w:val="28"/>
          <w:szCs w:val="28"/>
        </w:rPr>
      </w:pPr>
      <w:r w:rsidRPr="00B96B89">
        <w:rPr>
          <w:rFonts w:ascii="Times New Roman" w:hAnsi="Times New Roman" w:cs="Times New Roman"/>
          <w:bCs/>
          <w:noProof/>
          <w:sz w:val="28"/>
          <w:szCs w:val="28"/>
        </w:rPr>
        <w:t>Пояснительная записка</w:t>
      </w:r>
    </w:p>
    <w:p w14:paraId="03AFD9CF" w14:textId="77777777" w:rsidR="002E41F0" w:rsidRPr="00B96B89" w:rsidRDefault="002E41F0" w:rsidP="002E41F0">
      <w:pPr>
        <w:rPr>
          <w:rFonts w:ascii="Times New Roman" w:hAnsi="Times New Roman" w:cs="Times New Roman"/>
          <w:bCs/>
          <w:noProof/>
          <w:sz w:val="28"/>
          <w:szCs w:val="28"/>
        </w:rPr>
      </w:pPr>
      <w:r w:rsidRPr="00B96B89">
        <w:rPr>
          <w:rFonts w:ascii="Times New Roman" w:hAnsi="Times New Roman" w:cs="Times New Roman"/>
          <w:bCs/>
          <w:noProof/>
          <w:sz w:val="28"/>
          <w:szCs w:val="28"/>
        </w:rPr>
        <w:t>Задание</w:t>
      </w:r>
    </w:p>
    <w:p w14:paraId="0C438F2D" w14:textId="77777777" w:rsidR="002E41F0" w:rsidRPr="00B96B89" w:rsidRDefault="000B6D83" w:rsidP="002E41F0">
      <w:pPr>
        <w:rPr>
          <w:rFonts w:ascii="Times New Roman" w:hAnsi="Times New Roman" w:cs="Times New Roman"/>
          <w:bCs/>
          <w:noProof/>
          <w:sz w:val="28"/>
          <w:szCs w:val="28"/>
        </w:rPr>
      </w:pPr>
      <w:r w:rsidRPr="00B96B89">
        <w:rPr>
          <w:rFonts w:ascii="Times New Roman" w:hAnsi="Times New Roman" w:cs="Times New Roman"/>
          <w:bCs/>
          <w:noProof/>
          <w:sz w:val="28"/>
          <w:szCs w:val="28"/>
        </w:rPr>
        <w:t>Программный продукт</w:t>
      </w:r>
      <w:r w:rsidR="002E41F0" w:rsidRPr="00B96B89">
        <w:rPr>
          <w:rFonts w:ascii="Times New Roman" w:hAnsi="Times New Roman" w:cs="Times New Roman"/>
          <w:bCs/>
          <w:noProof/>
          <w:sz w:val="28"/>
          <w:szCs w:val="28"/>
        </w:rPr>
        <w:br/>
        <w:t>Видеоролик демонстрирующий</w:t>
      </w:r>
      <w:r w:rsidR="00C1508C" w:rsidRPr="00B96B89">
        <w:rPr>
          <w:rFonts w:ascii="Times New Roman" w:hAnsi="Times New Roman" w:cs="Times New Roman"/>
          <w:bCs/>
          <w:noProof/>
          <w:sz w:val="28"/>
          <w:szCs w:val="28"/>
        </w:rPr>
        <w:t xml:space="preserve"> </w:t>
      </w:r>
      <w:r w:rsidR="002E41F0" w:rsidRPr="00B96B89">
        <w:rPr>
          <w:rFonts w:ascii="Times New Roman" w:hAnsi="Times New Roman" w:cs="Times New Roman"/>
          <w:bCs/>
          <w:noProof/>
          <w:sz w:val="28"/>
          <w:szCs w:val="28"/>
        </w:rPr>
        <w:t>продукт</w:t>
      </w:r>
    </w:p>
    <w:p w14:paraId="16D874F0" w14:textId="77777777" w:rsidR="00A72338" w:rsidRPr="00B96B89" w:rsidRDefault="002E41F0" w:rsidP="002E41F0">
      <w:pPr>
        <w:spacing w:before="360"/>
        <w:jc w:val="center"/>
        <w:rPr>
          <w:rFonts w:ascii="Times New Roman" w:hAnsi="Times New Roman" w:cs="Times New Roman"/>
          <w:sz w:val="36"/>
          <w:szCs w:val="36"/>
        </w:rPr>
      </w:pPr>
      <w:r w:rsidRPr="00B96B89">
        <w:rPr>
          <w:rFonts w:ascii="Times New Roman" w:hAnsi="Times New Roman" w:cs="Times New Roman"/>
          <w:sz w:val="28"/>
          <w:szCs w:val="28"/>
        </w:rPr>
        <w:t>В конверте на обороте обложки</w:t>
      </w:r>
    </w:p>
    <w:p w14:paraId="090AC886" w14:textId="77777777" w:rsidR="00A72338" w:rsidRPr="00B96B89" w:rsidRDefault="00A72338" w:rsidP="00A72338">
      <w:pPr>
        <w:jc w:val="center"/>
        <w:rPr>
          <w:rFonts w:ascii="Times New Roman" w:hAnsi="Times New Roman" w:cs="Times New Roman"/>
        </w:rPr>
      </w:pPr>
    </w:p>
    <w:p w14:paraId="7DBB6C08" w14:textId="77777777" w:rsidR="00A72338" w:rsidRPr="00B96B89" w:rsidRDefault="00A72338" w:rsidP="002E41F0">
      <w:pPr>
        <w:rPr>
          <w:rFonts w:ascii="Times New Roman" w:hAnsi="Times New Roman" w:cs="Times New Roman"/>
        </w:rPr>
      </w:pPr>
    </w:p>
    <w:p w14:paraId="1A2C6752" w14:textId="77777777" w:rsidR="00A72338" w:rsidRPr="00B96B89" w:rsidRDefault="00A72338" w:rsidP="000B6D83">
      <w:pPr>
        <w:rPr>
          <w:rFonts w:ascii="Times New Roman" w:hAnsi="Times New Roman" w:cs="Times New Roman"/>
        </w:rPr>
      </w:pPr>
    </w:p>
    <w:p w14:paraId="3484645F" w14:textId="77777777" w:rsidR="00A72338" w:rsidRPr="00B96B89" w:rsidRDefault="00A72338" w:rsidP="00A72338">
      <w:pPr>
        <w:tabs>
          <w:tab w:val="left" w:pos="7233"/>
        </w:tabs>
        <w:rPr>
          <w:rFonts w:ascii="Times New Roman" w:hAnsi="Times New Roman" w:cs="Times New Roman"/>
        </w:rPr>
        <w:sectPr w:rsidR="00A72338" w:rsidRPr="00B96B89" w:rsidSect="00A72338">
          <w:type w:val="continuous"/>
          <w:pgSz w:w="11906" w:h="16838"/>
          <w:pgMar w:top="776" w:right="709" w:bottom="1843" w:left="1797" w:header="720" w:footer="720" w:gutter="0"/>
          <w:cols w:num="2" w:space="720"/>
          <w:docGrid w:linePitch="360"/>
        </w:sectPr>
      </w:pPr>
    </w:p>
    <w:p w14:paraId="560B5119" w14:textId="77777777" w:rsidR="00E32045" w:rsidRPr="00B96B89" w:rsidRDefault="00320C2A" w:rsidP="00A72338">
      <w:pPr>
        <w:tabs>
          <w:tab w:val="left" w:pos="7233"/>
        </w:tabs>
        <w:jc w:val="center"/>
        <w:rPr>
          <w:rFonts w:ascii="Times New Roman" w:hAnsi="Times New Roman" w:cs="Times New Roman"/>
        </w:rPr>
        <w:sectPr w:rsidR="00E32045" w:rsidRPr="00B96B89" w:rsidSect="00A72338">
          <w:type w:val="continuous"/>
          <w:pgSz w:w="11906" w:h="16838"/>
          <w:pgMar w:top="776" w:right="709" w:bottom="1843" w:left="1797" w:header="720" w:footer="720" w:gutter="0"/>
          <w:cols w:space="720"/>
          <w:docGrid w:linePitch="360"/>
        </w:sectPr>
      </w:pPr>
      <w:r w:rsidRPr="00B96B89">
        <w:rPr>
          <w:rFonts w:ascii="Times New Roman" w:hAnsi="Times New Roman" w:cs="Times New Roman"/>
        </w:rPr>
        <w:tab/>
      </w:r>
    </w:p>
    <w:p w14:paraId="4C842EA5" w14:textId="77777777" w:rsidR="00CF42E2" w:rsidRPr="00B96B89" w:rsidRDefault="00CF42E2" w:rsidP="006329B7">
      <w:pPr>
        <w:pStyle w:val="1"/>
        <w:rPr>
          <w:rFonts w:cs="Times New Roman"/>
          <w:b w:val="0"/>
          <w:bCs/>
          <w:szCs w:val="32"/>
        </w:rPr>
      </w:pPr>
      <w:bookmarkStart w:id="1" w:name="_Toc232497038"/>
      <w:r w:rsidRPr="00B96B89">
        <w:rPr>
          <w:rFonts w:cs="Times New Roman"/>
          <w:bCs/>
          <w:szCs w:val="32"/>
        </w:rPr>
        <w:lastRenderedPageBreak/>
        <w:t>Введение</w:t>
      </w:r>
      <w:bookmarkEnd w:id="1"/>
    </w:p>
    <w:p w14:paraId="05FE5ADE" w14:textId="77777777" w:rsidR="00CF42E2" w:rsidRPr="00B96B89" w:rsidRDefault="00CF42E2" w:rsidP="00CF42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В современных условиях рынка автомобилей потребители сталкиваются с необходимостью анализа большого объёма технической информации при выборе транспортного средства. Данные о характеристиках автомобилей часто оказываются устаревшими: имеет неструктурированный формат и требует временные затраты на сравнение и анализ. Отсутствие системы, обеспечивающей администрирование и удобный просмотр технических характеристик автомобилей, затрудняет принятие решений как для потенциальных покупателей, так и для специалистов автомобильной отрасли.</w:t>
      </w:r>
    </w:p>
    <w:p w14:paraId="09F0B1D8" w14:textId="46CE2273" w:rsidR="00CF42E2" w:rsidRPr="00B96B89" w:rsidRDefault="00CF42E2" w:rsidP="00CF42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Для решения проблемы предлагается разработать информационную систему «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AutoReview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>», предназначенную для централизованного хранения, управления и предоставления структурированной информации о характеристиках автомобилей. Система позволит обеспечить целостность данных за счёт взаимосвязи сущностей (марки, модели, комплектации, двигатели, а также реализует разграничение прав доступа для администраторов и обычных пользователей.</w:t>
      </w:r>
    </w:p>
    <w:p w14:paraId="71E371F9" w14:textId="77777777" w:rsidR="00CF42E2" w:rsidRPr="00B96B89" w:rsidRDefault="00CF42E2" w:rsidP="00CF42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Целью курсового проекта является разработка информационной системы для администрирования системы просмотра характеристик автомобилей «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AutoReview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>».</w:t>
      </w:r>
    </w:p>
    <w:p w14:paraId="3D985ABD" w14:textId="77777777" w:rsidR="00CF42E2" w:rsidRPr="00B96B89" w:rsidRDefault="00CF42E2" w:rsidP="00CF42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18DDD31D" w14:textId="0AB4C010" w:rsidR="00CF42E2" w:rsidRPr="00B96B89" w:rsidRDefault="00C56440">
      <w:pPr>
        <w:numPr>
          <w:ilvl w:val="0"/>
          <w:numId w:val="3"/>
        </w:numPr>
        <w:tabs>
          <w:tab w:val="clear" w:pos="720"/>
          <w:tab w:val="num" w:pos="993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п</w:t>
      </w:r>
      <w:r w:rsidR="00CF42E2" w:rsidRPr="00B96B89">
        <w:rPr>
          <w:rFonts w:ascii="Times New Roman" w:hAnsi="Times New Roman" w:cs="Times New Roman"/>
          <w:sz w:val="28"/>
          <w:szCs w:val="28"/>
        </w:rPr>
        <w:t>ровести анализ предметной области рынка автомобилей и существующих решений для работы с техническими характеристиками транспортных средств;</w:t>
      </w:r>
    </w:p>
    <w:p w14:paraId="10F8B9D5" w14:textId="48E3274F" w:rsidR="00CF42E2" w:rsidRPr="00B96B89" w:rsidRDefault="00C56440">
      <w:pPr>
        <w:numPr>
          <w:ilvl w:val="0"/>
          <w:numId w:val="3"/>
        </w:numPr>
        <w:tabs>
          <w:tab w:val="clear" w:pos="720"/>
          <w:tab w:val="num" w:pos="993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в</w:t>
      </w:r>
      <w:r w:rsidR="00CF42E2" w:rsidRPr="00B96B89">
        <w:rPr>
          <w:rFonts w:ascii="Times New Roman" w:hAnsi="Times New Roman" w:cs="Times New Roman"/>
          <w:sz w:val="28"/>
          <w:szCs w:val="28"/>
        </w:rPr>
        <w:t>ыполнить проектирование информационной системы, включая разработку концептуальной и логической моделей данных;</w:t>
      </w:r>
    </w:p>
    <w:p w14:paraId="30FDDFFF" w14:textId="274F2CEC" w:rsidR="00CF42E2" w:rsidRPr="00B96B89" w:rsidRDefault="00C56440">
      <w:pPr>
        <w:numPr>
          <w:ilvl w:val="0"/>
          <w:numId w:val="3"/>
        </w:numPr>
        <w:tabs>
          <w:tab w:val="clear" w:pos="720"/>
          <w:tab w:val="num" w:pos="993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о</w:t>
      </w:r>
      <w:r w:rsidR="00CF42E2" w:rsidRPr="00B96B89">
        <w:rPr>
          <w:rFonts w:ascii="Times New Roman" w:hAnsi="Times New Roman" w:cs="Times New Roman"/>
          <w:sz w:val="28"/>
          <w:szCs w:val="28"/>
        </w:rPr>
        <w:t>босновать выбор программных и технических средств реализации проекта;</w:t>
      </w:r>
    </w:p>
    <w:p w14:paraId="1686F548" w14:textId="47906A6C" w:rsidR="00CF42E2" w:rsidRPr="00B96B89" w:rsidRDefault="00C56440">
      <w:pPr>
        <w:numPr>
          <w:ilvl w:val="0"/>
          <w:numId w:val="3"/>
        </w:numPr>
        <w:tabs>
          <w:tab w:val="clear" w:pos="720"/>
          <w:tab w:val="num" w:pos="993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lastRenderedPageBreak/>
        <w:t>р</w:t>
      </w:r>
      <w:r w:rsidR="00CF42E2" w:rsidRPr="00B96B89">
        <w:rPr>
          <w:rFonts w:ascii="Times New Roman" w:hAnsi="Times New Roman" w:cs="Times New Roman"/>
          <w:sz w:val="28"/>
          <w:szCs w:val="28"/>
        </w:rPr>
        <w:t>азработать программный продукт с архитектурой, обеспечивающий управление данными об автомобилях, марках, моделях, двигателях, трансмиссиях и других связанных сущностях;</w:t>
      </w:r>
    </w:p>
    <w:p w14:paraId="527C951C" w14:textId="26300540" w:rsidR="00CF42E2" w:rsidRPr="00B96B89" w:rsidRDefault="00C56440">
      <w:pPr>
        <w:numPr>
          <w:ilvl w:val="0"/>
          <w:numId w:val="3"/>
        </w:numPr>
        <w:tabs>
          <w:tab w:val="clear" w:pos="720"/>
          <w:tab w:val="num" w:pos="993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р</w:t>
      </w:r>
      <w:r w:rsidR="00CF42E2" w:rsidRPr="00B96B89">
        <w:rPr>
          <w:rFonts w:ascii="Times New Roman" w:hAnsi="Times New Roman" w:cs="Times New Roman"/>
          <w:sz w:val="28"/>
          <w:szCs w:val="28"/>
        </w:rPr>
        <w:t>еализовать механизм валидации входных данных и разграничения прав доступа пользователей;</w:t>
      </w:r>
    </w:p>
    <w:p w14:paraId="107137BB" w14:textId="713FBF94" w:rsidR="00CF42E2" w:rsidRPr="00B96B89" w:rsidRDefault="00C56440">
      <w:pPr>
        <w:numPr>
          <w:ilvl w:val="0"/>
          <w:numId w:val="3"/>
        </w:numPr>
        <w:tabs>
          <w:tab w:val="clear" w:pos="720"/>
          <w:tab w:val="num" w:pos="993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п</w:t>
      </w:r>
      <w:r w:rsidR="00CF42E2" w:rsidRPr="00B96B89">
        <w:rPr>
          <w:rFonts w:ascii="Times New Roman" w:hAnsi="Times New Roman" w:cs="Times New Roman"/>
          <w:sz w:val="28"/>
          <w:szCs w:val="28"/>
        </w:rPr>
        <w:t>ровести тестирование разработанного продукта и подготовить документацию для пользователей.</w:t>
      </w:r>
    </w:p>
    <w:p w14:paraId="3B4AD027" w14:textId="333F53BF" w:rsidR="00C73B29" w:rsidRPr="00B96B89" w:rsidRDefault="00C73B29" w:rsidP="00C73B29">
      <w:pPr>
        <w:tabs>
          <w:tab w:val="num" w:pos="993"/>
        </w:tabs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В результате выполнения курсового проекта будет разработана информационная система «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AutoReview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>», готовая к практическому использованию. Система обеспечит удобный доступ к актуальной информации о технических характеристиках автомобилей, сократит время на поиск и анализ данных, а также повысит качество принятия решений при выборе транспортного средства.</w:t>
      </w:r>
    </w:p>
    <w:p w14:paraId="6273AB44" w14:textId="77777777" w:rsidR="00CF42E2" w:rsidRPr="00B96B89" w:rsidRDefault="00CF42E2" w:rsidP="00CF42E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6B89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A7E4199" w14:textId="77777777" w:rsidR="00CF42E2" w:rsidRPr="00B96B89" w:rsidRDefault="00CF42E2" w:rsidP="00B96B89">
      <w:pPr>
        <w:pStyle w:val="1"/>
        <w:ind w:firstLine="709"/>
        <w:jc w:val="both"/>
        <w:rPr>
          <w:rFonts w:cs="Times New Roman"/>
          <w:b w:val="0"/>
          <w:bCs/>
          <w:szCs w:val="32"/>
        </w:rPr>
      </w:pPr>
      <w:bookmarkStart w:id="2" w:name="_Toc232497039"/>
      <w:r w:rsidRPr="00B96B89">
        <w:rPr>
          <w:rFonts w:cs="Times New Roman"/>
          <w:bCs/>
          <w:szCs w:val="32"/>
        </w:rPr>
        <w:lastRenderedPageBreak/>
        <w:t>1 Анализ предметной области</w:t>
      </w:r>
      <w:bookmarkEnd w:id="2"/>
    </w:p>
    <w:p w14:paraId="28A741A8" w14:textId="77777777" w:rsidR="00CF42E2" w:rsidRPr="00B96B89" w:rsidRDefault="00CF42E2" w:rsidP="00CF42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Анализ предметной области позволяет определить ключевые сущности и функциональные требования к информационной системе. Разработка системы «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AutoReview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>» охватывает процессы сбора, хранения, обработки и предоставления информации о технических характеристиках автомобилей.</w:t>
      </w:r>
    </w:p>
    <w:p w14:paraId="338E90EA" w14:textId="77777777" w:rsidR="00CF42E2" w:rsidRPr="00B96B89" w:rsidRDefault="00CF42E2" w:rsidP="00CF42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Основной функционал разрабатываемой информационной системы включает:</w:t>
      </w:r>
    </w:p>
    <w:p w14:paraId="7F5A3466" w14:textId="278FBBB1" w:rsidR="00CF42E2" w:rsidRPr="00B96B89" w:rsidRDefault="00C56440">
      <w:pPr>
        <w:numPr>
          <w:ilvl w:val="0"/>
          <w:numId w:val="4"/>
        </w:numPr>
        <w:tabs>
          <w:tab w:val="clear" w:pos="720"/>
          <w:tab w:val="num" w:pos="993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у</w:t>
      </w:r>
      <w:r w:rsidR="00CF42E2" w:rsidRPr="00B96B89">
        <w:rPr>
          <w:rFonts w:ascii="Times New Roman" w:hAnsi="Times New Roman" w:cs="Times New Roman"/>
          <w:sz w:val="28"/>
          <w:szCs w:val="28"/>
        </w:rPr>
        <w:t>правление справочником марок автомобилей с указанием страны-производителя, года основания компании и контактных данных;</w:t>
      </w:r>
    </w:p>
    <w:p w14:paraId="429933A0" w14:textId="020D4F51" w:rsidR="00CF42E2" w:rsidRPr="00B96B89" w:rsidRDefault="00C56440">
      <w:pPr>
        <w:numPr>
          <w:ilvl w:val="0"/>
          <w:numId w:val="4"/>
        </w:numPr>
        <w:tabs>
          <w:tab w:val="clear" w:pos="720"/>
          <w:tab w:val="num" w:pos="993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в</w:t>
      </w:r>
      <w:r w:rsidR="00CF42E2" w:rsidRPr="00B96B89">
        <w:rPr>
          <w:rFonts w:ascii="Times New Roman" w:hAnsi="Times New Roman" w:cs="Times New Roman"/>
          <w:sz w:val="28"/>
          <w:szCs w:val="28"/>
        </w:rPr>
        <w:t>едение каталога моделей автомобилей с привязкой к маркам;</w:t>
      </w:r>
    </w:p>
    <w:p w14:paraId="0A5E63A9" w14:textId="0E20E4A8" w:rsidR="00CF42E2" w:rsidRPr="00B96B89" w:rsidRDefault="00C56440">
      <w:pPr>
        <w:numPr>
          <w:ilvl w:val="0"/>
          <w:numId w:val="4"/>
        </w:numPr>
        <w:tabs>
          <w:tab w:val="clear" w:pos="720"/>
          <w:tab w:val="num" w:pos="993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х</w:t>
      </w:r>
      <w:r w:rsidR="00CF42E2" w:rsidRPr="00B96B89">
        <w:rPr>
          <w:rFonts w:ascii="Times New Roman" w:hAnsi="Times New Roman" w:cs="Times New Roman"/>
          <w:sz w:val="28"/>
          <w:szCs w:val="28"/>
        </w:rPr>
        <w:t>ранение информации о типах кузова (седан, хэтчбек, универсал, купе и другие);</w:t>
      </w:r>
    </w:p>
    <w:p w14:paraId="6221F866" w14:textId="159CB622" w:rsidR="00CF42E2" w:rsidRPr="00B96B89" w:rsidRDefault="00C56440">
      <w:pPr>
        <w:numPr>
          <w:ilvl w:val="0"/>
          <w:numId w:val="4"/>
        </w:numPr>
        <w:tabs>
          <w:tab w:val="clear" w:pos="720"/>
          <w:tab w:val="num" w:pos="993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у</w:t>
      </w:r>
      <w:r w:rsidR="00CF42E2" w:rsidRPr="00B96B89">
        <w:rPr>
          <w:rFonts w:ascii="Times New Roman" w:hAnsi="Times New Roman" w:cs="Times New Roman"/>
          <w:sz w:val="28"/>
          <w:szCs w:val="28"/>
        </w:rPr>
        <w:t>правление данными о двигателях: тип (бензиновый, дизельный, гибридный), объём, мощность, крутящий момент, расход топлива;</w:t>
      </w:r>
    </w:p>
    <w:p w14:paraId="4C434F20" w14:textId="07C12C1E" w:rsidR="00CF42E2" w:rsidRPr="00B96B89" w:rsidRDefault="00C56440">
      <w:pPr>
        <w:numPr>
          <w:ilvl w:val="0"/>
          <w:numId w:val="4"/>
        </w:numPr>
        <w:tabs>
          <w:tab w:val="clear" w:pos="720"/>
          <w:tab w:val="num" w:pos="993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ф</w:t>
      </w:r>
      <w:r w:rsidR="00CF42E2" w:rsidRPr="00B96B89">
        <w:rPr>
          <w:rFonts w:ascii="Times New Roman" w:hAnsi="Times New Roman" w:cs="Times New Roman"/>
          <w:sz w:val="28"/>
          <w:szCs w:val="28"/>
        </w:rPr>
        <w:t>ормирование и управление комплектациями автомобилей с указанием уровня оснащения и перечня опций;</w:t>
      </w:r>
    </w:p>
    <w:p w14:paraId="4D3F51F2" w14:textId="03CEA2FE" w:rsidR="00CF42E2" w:rsidRPr="00B96B89" w:rsidRDefault="00C56440">
      <w:pPr>
        <w:numPr>
          <w:ilvl w:val="0"/>
          <w:numId w:val="4"/>
        </w:numPr>
        <w:tabs>
          <w:tab w:val="clear" w:pos="720"/>
          <w:tab w:val="num" w:pos="993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р</w:t>
      </w:r>
      <w:r w:rsidR="00CF42E2" w:rsidRPr="00B96B89">
        <w:rPr>
          <w:rFonts w:ascii="Times New Roman" w:hAnsi="Times New Roman" w:cs="Times New Roman"/>
          <w:sz w:val="28"/>
          <w:szCs w:val="28"/>
        </w:rPr>
        <w:t>егистрация конкретных экземпляров автомобилей с указанием года выпуска, цвета, цены, VIN-кода, пробега и технического состояния;</w:t>
      </w:r>
    </w:p>
    <w:p w14:paraId="11378A28" w14:textId="700FED26" w:rsidR="00CF42E2" w:rsidRPr="00B96B89" w:rsidRDefault="00C56440">
      <w:pPr>
        <w:numPr>
          <w:ilvl w:val="0"/>
          <w:numId w:val="4"/>
        </w:numPr>
        <w:tabs>
          <w:tab w:val="clear" w:pos="720"/>
          <w:tab w:val="num" w:pos="993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у</w:t>
      </w:r>
      <w:r w:rsidR="00CF42E2" w:rsidRPr="00B96B89">
        <w:rPr>
          <w:rFonts w:ascii="Times New Roman" w:hAnsi="Times New Roman" w:cs="Times New Roman"/>
          <w:sz w:val="28"/>
          <w:szCs w:val="28"/>
        </w:rPr>
        <w:t>чёт информации о владельцах транспортных средств (ФИО, контактные данные);</w:t>
      </w:r>
    </w:p>
    <w:p w14:paraId="1ABBE0D3" w14:textId="713916AE" w:rsidR="00CF42E2" w:rsidRPr="00B96B89" w:rsidRDefault="00C56440">
      <w:pPr>
        <w:numPr>
          <w:ilvl w:val="0"/>
          <w:numId w:val="4"/>
        </w:numPr>
        <w:tabs>
          <w:tab w:val="clear" w:pos="720"/>
          <w:tab w:val="num" w:pos="993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р</w:t>
      </w:r>
      <w:r w:rsidR="00CF42E2" w:rsidRPr="00B96B89">
        <w:rPr>
          <w:rFonts w:ascii="Times New Roman" w:hAnsi="Times New Roman" w:cs="Times New Roman"/>
          <w:sz w:val="28"/>
          <w:szCs w:val="28"/>
        </w:rPr>
        <w:t xml:space="preserve">еализация двухуровневой системы доступа: администратор получает права на полное редактирование данных, пользователи </w:t>
      </w:r>
      <w:r w:rsidRPr="00B96B89">
        <w:rPr>
          <w:rFonts w:ascii="Times New Roman" w:hAnsi="Times New Roman" w:cs="Times New Roman"/>
          <w:sz w:val="28"/>
          <w:szCs w:val="28"/>
        </w:rPr>
        <w:t>–</w:t>
      </w:r>
      <w:r w:rsidR="00CF42E2" w:rsidRPr="00B96B89">
        <w:rPr>
          <w:rFonts w:ascii="Times New Roman" w:hAnsi="Times New Roman" w:cs="Times New Roman"/>
          <w:sz w:val="28"/>
          <w:szCs w:val="28"/>
        </w:rPr>
        <w:t xml:space="preserve"> только на просмотр информации;</w:t>
      </w:r>
    </w:p>
    <w:p w14:paraId="34ACAC49" w14:textId="0C7BC499" w:rsidR="00CF42E2" w:rsidRPr="00B96B89" w:rsidRDefault="00C56440">
      <w:pPr>
        <w:numPr>
          <w:ilvl w:val="0"/>
          <w:numId w:val="4"/>
        </w:numPr>
        <w:tabs>
          <w:tab w:val="clear" w:pos="720"/>
          <w:tab w:val="num" w:pos="993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о</w:t>
      </w:r>
      <w:r w:rsidR="00CF42E2" w:rsidRPr="00B96B89">
        <w:rPr>
          <w:rFonts w:ascii="Times New Roman" w:hAnsi="Times New Roman" w:cs="Times New Roman"/>
          <w:sz w:val="28"/>
          <w:szCs w:val="28"/>
        </w:rPr>
        <w:t>беспечение валидации всех входных данных в соответствии с их типом для поддержания целостности базы данных.</w:t>
      </w:r>
    </w:p>
    <w:p w14:paraId="5F5A37BF" w14:textId="77777777" w:rsidR="00CF42E2" w:rsidRPr="00B96B89" w:rsidRDefault="00CF42E2" w:rsidP="00CF42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Для определения дополнительного функционала проведён анализ существующих решений в данной области. Наиболее распространёнными аналогами являются платформы «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Авто.ру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>» и «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Дром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>».</w:t>
      </w:r>
    </w:p>
    <w:p w14:paraId="23198250" w14:textId="0493B8B2" w:rsidR="00CF42E2" w:rsidRPr="00B96B89" w:rsidRDefault="00CF42E2" w:rsidP="00CF42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6B89">
        <w:rPr>
          <w:rFonts w:ascii="Times New Roman" w:hAnsi="Times New Roman" w:cs="Times New Roman"/>
          <w:sz w:val="28"/>
          <w:szCs w:val="28"/>
        </w:rPr>
        <w:lastRenderedPageBreak/>
        <w:t>Авто.ру</w:t>
      </w:r>
      <w:proofErr w:type="spellEnd"/>
      <w:r w:rsidR="00C56440" w:rsidRPr="00B96B89">
        <w:rPr>
          <w:rFonts w:ascii="Times New Roman" w:hAnsi="Times New Roman" w:cs="Times New Roman"/>
          <w:sz w:val="28"/>
          <w:szCs w:val="28"/>
        </w:rPr>
        <w:t xml:space="preserve"> </w:t>
      </w:r>
      <w:r w:rsidRPr="00B96B89">
        <w:rPr>
          <w:rFonts w:ascii="Times New Roman" w:hAnsi="Times New Roman" w:cs="Times New Roman"/>
          <w:sz w:val="28"/>
          <w:szCs w:val="28"/>
        </w:rPr>
        <w:t>представляет собой крупнейшую в России цифровую платформу для покупки и продажи автомобилей, предоставляющую расширенные возможности по фильтрации и сравнению технических характеристик, а также интеграцию с базами данных производителей для актуальной информации о новых моделях [</w:t>
      </w:r>
      <w:hyperlink r:id="rId12" w:history="1">
        <w:r w:rsidR="00883246">
          <w:rPr>
            <w:rStyle w:val="a6"/>
            <w:rFonts w:ascii="Times New Roman" w:hAnsi="Times New Roman" w:cs="Times New Roman"/>
            <w:sz w:val="28"/>
            <w:szCs w:val="28"/>
          </w:rPr>
          <w:t>7</w:t>
        </w:r>
      </w:hyperlink>
      <w:r w:rsidRPr="00B96B89">
        <w:rPr>
          <w:rFonts w:ascii="Times New Roman" w:hAnsi="Times New Roman" w:cs="Times New Roman"/>
          <w:sz w:val="28"/>
          <w:szCs w:val="28"/>
        </w:rPr>
        <w:t>]</w:t>
      </w:r>
      <w:r w:rsidR="00CF558B">
        <w:rPr>
          <w:rFonts w:ascii="Times New Roman" w:hAnsi="Times New Roman" w:cs="Times New Roman"/>
          <w:sz w:val="28"/>
          <w:szCs w:val="28"/>
        </w:rPr>
        <w:t>.</w:t>
      </w:r>
    </w:p>
    <w:p w14:paraId="32104F7B" w14:textId="77777777" w:rsidR="00C56440" w:rsidRPr="00B96B89" w:rsidRDefault="00CF42E2" w:rsidP="00C56440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B96B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BB017B" wp14:editId="30AB568A">
            <wp:extent cx="4714875" cy="2646479"/>
            <wp:effectExtent l="0" t="0" r="0" b="1905"/>
            <wp:docPr id="1973249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491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7770" cy="26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0E6E" w14:textId="7C3EF4EC" w:rsidR="00CF42E2" w:rsidRPr="00B96B89" w:rsidRDefault="00C56440" w:rsidP="005218B0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1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</w:t>
      </w:r>
      <w:r w:rsidRPr="00B96B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Главная страница </w:t>
      </w:r>
      <w:proofErr w:type="spellStart"/>
      <w:r w:rsidRPr="00B96B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Авто.ру</w:t>
      </w:r>
      <w:proofErr w:type="spellEnd"/>
    </w:p>
    <w:p w14:paraId="5852B6DA" w14:textId="3E1ED5A4" w:rsidR="00CF42E2" w:rsidRPr="00B96B89" w:rsidRDefault="00CF42E2" w:rsidP="00CF42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6B89">
        <w:rPr>
          <w:rFonts w:ascii="Times New Roman" w:hAnsi="Times New Roman" w:cs="Times New Roman"/>
          <w:sz w:val="28"/>
          <w:szCs w:val="28"/>
        </w:rPr>
        <w:t>Дром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 xml:space="preserve"> </w:t>
      </w:r>
      <w:r w:rsidR="00C56440" w:rsidRPr="00B96B89">
        <w:rPr>
          <w:rFonts w:ascii="Times New Roman" w:hAnsi="Times New Roman" w:cs="Times New Roman"/>
          <w:sz w:val="28"/>
          <w:szCs w:val="28"/>
        </w:rPr>
        <w:t>–</w:t>
      </w:r>
      <w:r w:rsidRPr="00B96B89">
        <w:rPr>
          <w:rFonts w:ascii="Times New Roman" w:hAnsi="Times New Roman" w:cs="Times New Roman"/>
          <w:sz w:val="28"/>
          <w:szCs w:val="28"/>
        </w:rPr>
        <w:t xml:space="preserve"> популярная автомобильная платформа, предлагающая пользователям не только каталог автомобилей, но и инструменты для сравнения моделей в режиме реального времени, просмотр отзывов владельцев и доступ к аналитическим материалам экспертов [</w:t>
      </w:r>
      <w:hyperlink r:id="rId14" w:history="1">
        <w:r w:rsidR="00883246">
          <w:rPr>
            <w:rStyle w:val="a6"/>
            <w:rFonts w:ascii="Times New Roman" w:hAnsi="Times New Roman" w:cs="Times New Roman"/>
            <w:sz w:val="28"/>
            <w:szCs w:val="28"/>
          </w:rPr>
          <w:t>8</w:t>
        </w:r>
      </w:hyperlink>
      <w:r w:rsidRPr="00B96B89">
        <w:rPr>
          <w:rFonts w:ascii="Times New Roman" w:hAnsi="Times New Roman" w:cs="Times New Roman"/>
          <w:sz w:val="28"/>
          <w:szCs w:val="28"/>
        </w:rPr>
        <w:t>]</w:t>
      </w:r>
      <w:r w:rsidR="00CF558B">
        <w:rPr>
          <w:rFonts w:ascii="Times New Roman" w:hAnsi="Times New Roman" w:cs="Times New Roman"/>
          <w:sz w:val="28"/>
          <w:szCs w:val="28"/>
        </w:rPr>
        <w:t>.</w:t>
      </w:r>
    </w:p>
    <w:p w14:paraId="53EC728B" w14:textId="77777777" w:rsidR="00C56440" w:rsidRPr="00B96B89" w:rsidRDefault="00CF42E2" w:rsidP="00C56440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B96B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50EE3A" wp14:editId="15A96DD4">
            <wp:extent cx="5101229" cy="2647950"/>
            <wp:effectExtent l="0" t="0" r="4445" b="0"/>
            <wp:docPr id="1547569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699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6969" cy="266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B16B" w14:textId="29FCA22A" w:rsidR="00CF42E2" w:rsidRPr="00B96B89" w:rsidRDefault="00C56440" w:rsidP="005218B0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2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</w:t>
      </w:r>
      <w:r w:rsidRPr="00B96B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Главная страница </w:t>
      </w:r>
      <w:proofErr w:type="spellStart"/>
      <w:r w:rsidRPr="00B96B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Дром</w:t>
      </w:r>
      <w:proofErr w:type="spellEnd"/>
    </w:p>
    <w:p w14:paraId="451D9F19" w14:textId="77777777" w:rsidR="00CF42E2" w:rsidRPr="00B96B89" w:rsidRDefault="00CF42E2" w:rsidP="00CF42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lastRenderedPageBreak/>
        <w:t>На основе сравнительного анализа выделен следующий дополнительный функционал для системы «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AutoReview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>»:</w:t>
      </w:r>
    </w:p>
    <w:p w14:paraId="1C6D5987" w14:textId="77158F16" w:rsidR="00CF42E2" w:rsidRPr="00B96B89" w:rsidRDefault="00C56440">
      <w:pPr>
        <w:pStyle w:val="af6"/>
        <w:numPr>
          <w:ilvl w:val="0"/>
          <w:numId w:val="2"/>
        </w:numPr>
        <w:tabs>
          <w:tab w:val="left" w:pos="993"/>
        </w:tabs>
        <w:suppressAutoHyphens w:val="0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р</w:t>
      </w:r>
      <w:r w:rsidR="00CF42E2" w:rsidRPr="00B96B89">
        <w:rPr>
          <w:rFonts w:ascii="Times New Roman" w:hAnsi="Times New Roman" w:cs="Times New Roman"/>
          <w:sz w:val="28"/>
          <w:szCs w:val="28"/>
        </w:rPr>
        <w:t>асширенная фильтрация по комбинации параметров</w:t>
      </w:r>
      <w:r w:rsidRPr="00B96B89">
        <w:rPr>
          <w:rFonts w:ascii="Times New Roman" w:hAnsi="Times New Roman" w:cs="Times New Roman"/>
          <w:sz w:val="28"/>
          <w:szCs w:val="28"/>
        </w:rPr>
        <w:t>;</w:t>
      </w:r>
    </w:p>
    <w:p w14:paraId="2A10428C" w14:textId="7729EE83" w:rsidR="00CF42E2" w:rsidRPr="00B96B89" w:rsidRDefault="00C56440">
      <w:pPr>
        <w:pStyle w:val="af6"/>
        <w:numPr>
          <w:ilvl w:val="0"/>
          <w:numId w:val="2"/>
        </w:numPr>
        <w:tabs>
          <w:tab w:val="left" w:pos="993"/>
        </w:tabs>
        <w:suppressAutoHyphens w:val="0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ф</w:t>
      </w:r>
      <w:r w:rsidR="00CF42E2" w:rsidRPr="00B96B89">
        <w:rPr>
          <w:rFonts w:ascii="Times New Roman" w:hAnsi="Times New Roman" w:cs="Times New Roman"/>
          <w:sz w:val="28"/>
          <w:szCs w:val="28"/>
        </w:rPr>
        <w:t>ормирование и экспорт отчётов о характеристиках выбранн</w:t>
      </w:r>
      <w:r w:rsidRPr="00B96B89">
        <w:rPr>
          <w:rFonts w:ascii="Times New Roman" w:hAnsi="Times New Roman" w:cs="Times New Roman"/>
          <w:sz w:val="28"/>
          <w:szCs w:val="28"/>
        </w:rPr>
        <w:t>ого</w:t>
      </w:r>
      <w:r w:rsidR="00CF42E2" w:rsidRPr="00B96B89">
        <w:rPr>
          <w:rFonts w:ascii="Times New Roman" w:hAnsi="Times New Roman" w:cs="Times New Roman"/>
          <w:sz w:val="28"/>
          <w:szCs w:val="28"/>
        </w:rPr>
        <w:t xml:space="preserve"> автомобил</w:t>
      </w:r>
      <w:r w:rsidRPr="00B96B89">
        <w:rPr>
          <w:rFonts w:ascii="Times New Roman" w:hAnsi="Times New Roman" w:cs="Times New Roman"/>
          <w:sz w:val="28"/>
          <w:szCs w:val="28"/>
        </w:rPr>
        <w:t>я</w:t>
      </w:r>
      <w:r w:rsidR="00CF42E2" w:rsidRPr="00B96B89">
        <w:rPr>
          <w:rFonts w:ascii="Times New Roman" w:hAnsi="Times New Roman" w:cs="Times New Roman"/>
          <w:sz w:val="28"/>
          <w:szCs w:val="28"/>
        </w:rPr>
        <w:t xml:space="preserve"> в форм</w:t>
      </w:r>
      <w:r w:rsidRPr="00B96B89">
        <w:rPr>
          <w:rFonts w:ascii="Times New Roman" w:hAnsi="Times New Roman" w:cs="Times New Roman"/>
          <w:sz w:val="28"/>
          <w:szCs w:val="28"/>
        </w:rPr>
        <w:t xml:space="preserve">ате </w:t>
      </w:r>
      <w:r w:rsidRPr="00B96B89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B96B89">
        <w:rPr>
          <w:rFonts w:ascii="Times New Roman" w:hAnsi="Times New Roman" w:cs="Times New Roman"/>
          <w:sz w:val="28"/>
          <w:szCs w:val="28"/>
        </w:rPr>
        <w:t>;</w:t>
      </w:r>
    </w:p>
    <w:p w14:paraId="4CD5B8AB" w14:textId="61C7985C" w:rsidR="00CF42E2" w:rsidRPr="00B96B89" w:rsidRDefault="00C56440">
      <w:pPr>
        <w:pStyle w:val="af6"/>
        <w:numPr>
          <w:ilvl w:val="0"/>
          <w:numId w:val="2"/>
        </w:numPr>
        <w:tabs>
          <w:tab w:val="left" w:pos="993"/>
        </w:tabs>
        <w:suppressAutoHyphens w:val="0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м</w:t>
      </w:r>
      <w:r w:rsidR="00CF42E2" w:rsidRPr="00B96B89">
        <w:rPr>
          <w:rFonts w:ascii="Times New Roman" w:hAnsi="Times New Roman" w:cs="Times New Roman"/>
          <w:sz w:val="28"/>
          <w:szCs w:val="28"/>
        </w:rPr>
        <w:t xml:space="preserve">еханизм </w:t>
      </w:r>
      <w:r w:rsidRPr="00B96B89">
        <w:rPr>
          <w:rFonts w:ascii="Times New Roman" w:hAnsi="Times New Roman" w:cs="Times New Roman"/>
          <w:sz w:val="28"/>
          <w:szCs w:val="28"/>
        </w:rPr>
        <w:t>реализации</w:t>
      </w:r>
      <w:r w:rsidR="00CF42E2" w:rsidRPr="00B96B89">
        <w:rPr>
          <w:rFonts w:ascii="Times New Roman" w:hAnsi="Times New Roman" w:cs="Times New Roman"/>
          <w:sz w:val="28"/>
          <w:szCs w:val="28"/>
        </w:rPr>
        <w:t xml:space="preserve"> </w:t>
      </w:r>
      <w:r w:rsidRPr="00B96B89">
        <w:rPr>
          <w:rFonts w:ascii="Times New Roman" w:hAnsi="Times New Roman" w:cs="Times New Roman"/>
          <w:sz w:val="28"/>
          <w:szCs w:val="28"/>
        </w:rPr>
        <w:t>профиля со своими добавленными автомобилями</w:t>
      </w:r>
      <w:r w:rsidR="00CF42E2" w:rsidRPr="00B96B89">
        <w:rPr>
          <w:rFonts w:ascii="Times New Roman" w:hAnsi="Times New Roman" w:cs="Times New Roman"/>
          <w:sz w:val="28"/>
          <w:szCs w:val="28"/>
        </w:rPr>
        <w:t>.</w:t>
      </w:r>
    </w:p>
    <w:p w14:paraId="3E1A60B9" w14:textId="77777777" w:rsidR="00CF42E2" w:rsidRPr="00B96B89" w:rsidRDefault="00CF42E2" w:rsidP="00CF42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К недостаткам существующих решений можно отнести то, что многие платформы ограничивают доступ к полным техническим спецификациям без регистрации или подписки.</w:t>
      </w:r>
    </w:p>
    <w:p w14:paraId="029386D8" w14:textId="7B053667" w:rsidR="006329B7" w:rsidRPr="00B96B89" w:rsidRDefault="00CF42E2" w:rsidP="00CF42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Разрабатываемая система «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AutoReview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>» фокусируется именно на предоставлении структурированной технической информации без маркетинговых элементов, что делает её востребованной для специалистов автосервисов, технических экспертов и автолюбителей.</w:t>
      </w:r>
    </w:p>
    <w:p w14:paraId="1205035C" w14:textId="77777777" w:rsidR="006329B7" w:rsidRPr="00B96B89" w:rsidRDefault="006329B7">
      <w:pPr>
        <w:suppressAutoHyphens w:val="0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br w:type="page"/>
      </w:r>
    </w:p>
    <w:p w14:paraId="71CFE7B2" w14:textId="77777777" w:rsidR="006329B7" w:rsidRPr="00B96B89" w:rsidRDefault="006329B7" w:rsidP="00BD4E37">
      <w:pPr>
        <w:pStyle w:val="1"/>
        <w:ind w:firstLine="709"/>
        <w:jc w:val="both"/>
        <w:rPr>
          <w:rFonts w:cs="Times New Roman"/>
          <w:b w:val="0"/>
          <w:bCs/>
          <w:szCs w:val="32"/>
        </w:rPr>
      </w:pPr>
      <w:bookmarkStart w:id="3" w:name="_Toc232497040"/>
      <w:r w:rsidRPr="00B96B89">
        <w:rPr>
          <w:rFonts w:cs="Times New Roman"/>
          <w:bCs/>
          <w:szCs w:val="32"/>
        </w:rPr>
        <w:lastRenderedPageBreak/>
        <w:t>2 Техническое задание</w:t>
      </w:r>
      <w:bookmarkEnd w:id="3"/>
    </w:p>
    <w:p w14:paraId="4FF89F0F" w14:textId="3D95042D" w:rsidR="006329B7" w:rsidRPr="00B96B89" w:rsidRDefault="006329B7">
      <w:pPr>
        <w:pStyle w:val="af6"/>
        <w:numPr>
          <w:ilvl w:val="0"/>
          <w:numId w:val="5"/>
        </w:numPr>
        <w:tabs>
          <w:tab w:val="left" w:pos="993"/>
        </w:tabs>
        <w:suppressAutoHyphens w:val="0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назначение и область применения продукта</w:t>
      </w:r>
      <w:r w:rsidR="00BD4E37" w:rsidRPr="00BD4E37">
        <w:rPr>
          <w:rFonts w:ascii="Times New Roman" w:hAnsi="Times New Roman" w:cs="Times New Roman"/>
          <w:sz w:val="28"/>
          <w:szCs w:val="28"/>
        </w:rPr>
        <w:t>:</w:t>
      </w:r>
    </w:p>
    <w:p w14:paraId="0FFAE4FC" w14:textId="77777777" w:rsidR="006329B7" w:rsidRPr="00B96B89" w:rsidRDefault="006329B7" w:rsidP="006329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Разработка информационной системы для администрирования системы просмотра характеристик автомобилей «</w:t>
      </w:r>
      <w:proofErr w:type="spellStart"/>
      <w:r w:rsidRPr="00B96B89">
        <w:rPr>
          <w:rFonts w:ascii="Times New Roman" w:hAnsi="Times New Roman" w:cs="Times New Roman"/>
          <w:sz w:val="28"/>
          <w:szCs w:val="28"/>
          <w:lang w:val="en-US"/>
        </w:rPr>
        <w:t>AutoReview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>».</w:t>
      </w:r>
    </w:p>
    <w:p w14:paraId="272F458E" w14:textId="77777777" w:rsidR="006329B7" w:rsidRPr="00B96B89" w:rsidRDefault="006329B7" w:rsidP="006329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Тип продукта – десктопное приложение.</w:t>
      </w:r>
    </w:p>
    <w:p w14:paraId="5B8C204A" w14:textId="77777777" w:rsidR="006329B7" w:rsidRPr="00B96B89" w:rsidRDefault="006329B7" w:rsidP="006329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Пользовательский интерфейс должен опираться на дизайн, предоставленный в техническом задании и согласованный с заказчиком.</w:t>
      </w:r>
    </w:p>
    <w:p w14:paraId="29BFB091" w14:textId="77777777" w:rsidR="006329B7" w:rsidRPr="00B96B89" w:rsidRDefault="006329B7" w:rsidP="006329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Область применения – автосалоны, сервисные центры, учебные цели, частные лица для структурированного хранения и поиска информации об автомобилях, их технических характеристиках, владельцах.</w:t>
      </w:r>
    </w:p>
    <w:p w14:paraId="39E583EB" w14:textId="54C3CA37" w:rsidR="006329B7" w:rsidRPr="00B96B89" w:rsidRDefault="006329B7">
      <w:pPr>
        <w:pStyle w:val="af6"/>
        <w:numPr>
          <w:ilvl w:val="0"/>
          <w:numId w:val="5"/>
        </w:numPr>
        <w:tabs>
          <w:tab w:val="left" w:pos="993"/>
        </w:tabs>
        <w:suppressAutoHyphens w:val="0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основные требования к интерфейсу приложения</w:t>
      </w:r>
      <w:r w:rsidR="00BD4E37" w:rsidRPr="00BD4E37">
        <w:rPr>
          <w:rFonts w:ascii="Times New Roman" w:hAnsi="Times New Roman" w:cs="Times New Roman"/>
          <w:sz w:val="28"/>
          <w:szCs w:val="28"/>
        </w:rPr>
        <w:t>:</w:t>
      </w:r>
    </w:p>
    <w:p w14:paraId="35028EA9" w14:textId="77777777" w:rsidR="006329B7" w:rsidRPr="00B96B89" w:rsidRDefault="006329B7">
      <w:pPr>
        <w:pStyle w:val="af6"/>
        <w:numPr>
          <w:ilvl w:val="0"/>
          <w:numId w:val="6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функциональность (соответствие задачам пользователя);</w:t>
      </w:r>
    </w:p>
    <w:p w14:paraId="3E27BD64" w14:textId="77777777" w:rsidR="006329B7" w:rsidRPr="00B96B89" w:rsidRDefault="006329B7">
      <w:pPr>
        <w:pStyle w:val="af6"/>
        <w:numPr>
          <w:ilvl w:val="0"/>
          <w:numId w:val="6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понятность и логичность;</w:t>
      </w:r>
    </w:p>
    <w:p w14:paraId="1599708F" w14:textId="77777777" w:rsidR="006329B7" w:rsidRPr="00B96B89" w:rsidRDefault="006329B7">
      <w:pPr>
        <w:pStyle w:val="af6"/>
        <w:numPr>
          <w:ilvl w:val="0"/>
          <w:numId w:val="6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обеспечение высокой скорости работы пользователя;</w:t>
      </w:r>
    </w:p>
    <w:p w14:paraId="3A7FDF83" w14:textId="17A1C5D9" w:rsidR="006329B7" w:rsidRPr="00B96B89" w:rsidRDefault="006329B7">
      <w:pPr>
        <w:pStyle w:val="af6"/>
        <w:numPr>
          <w:ilvl w:val="0"/>
          <w:numId w:val="6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наличие призыва к действию там, где это необходимо (кнопки «Добавить», «Сохранить», «Удалить»).</w:t>
      </w:r>
    </w:p>
    <w:p w14:paraId="56AE7BF5" w14:textId="77777777" w:rsidR="006329B7" w:rsidRPr="00B96B89" w:rsidRDefault="006329B7" w:rsidP="006329B7">
      <w:pPr>
        <w:pStyle w:val="af6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Требования к тексту элементов управления:</w:t>
      </w:r>
    </w:p>
    <w:p w14:paraId="7ED637E6" w14:textId="77777777" w:rsidR="006329B7" w:rsidRPr="00B96B89" w:rsidRDefault="006329B7">
      <w:pPr>
        <w:pStyle w:val="af6"/>
        <w:numPr>
          <w:ilvl w:val="0"/>
          <w:numId w:val="7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названия отражают функции;</w:t>
      </w:r>
    </w:p>
    <w:p w14:paraId="7B2B60D9" w14:textId="77777777" w:rsidR="006329B7" w:rsidRPr="00B96B89" w:rsidRDefault="006329B7">
      <w:pPr>
        <w:pStyle w:val="af6"/>
        <w:numPr>
          <w:ilvl w:val="0"/>
          <w:numId w:val="7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названия краткие, но понятные пользователю.</w:t>
      </w:r>
    </w:p>
    <w:p w14:paraId="4A2F4D0F" w14:textId="77777777" w:rsidR="006329B7" w:rsidRPr="00B96B89" w:rsidRDefault="006329B7" w:rsidP="006329B7">
      <w:pPr>
        <w:pStyle w:val="af6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Требования к элементам управления:</w:t>
      </w:r>
    </w:p>
    <w:p w14:paraId="13AC0567" w14:textId="216FA829" w:rsidR="006329B7" w:rsidRPr="00B96B89" w:rsidRDefault="006329B7">
      <w:pPr>
        <w:pStyle w:val="af6"/>
        <w:numPr>
          <w:ilvl w:val="0"/>
          <w:numId w:val="8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6B89">
        <w:rPr>
          <w:rFonts w:ascii="Times New Roman" w:hAnsi="Times New Roman" w:cs="Times New Roman"/>
          <w:sz w:val="28"/>
          <w:szCs w:val="28"/>
        </w:rPr>
        <w:t>сгруппированность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>;</w:t>
      </w:r>
    </w:p>
    <w:p w14:paraId="495808CC" w14:textId="7B43736C" w:rsidR="006329B7" w:rsidRPr="00B96B89" w:rsidRDefault="006329B7">
      <w:pPr>
        <w:pStyle w:val="af6"/>
        <w:numPr>
          <w:ilvl w:val="0"/>
          <w:numId w:val="8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четкое разделение;</w:t>
      </w:r>
    </w:p>
    <w:p w14:paraId="515665C8" w14:textId="77777777" w:rsidR="006329B7" w:rsidRPr="00B96B89" w:rsidRDefault="006329B7">
      <w:pPr>
        <w:pStyle w:val="af6"/>
        <w:numPr>
          <w:ilvl w:val="0"/>
          <w:numId w:val="8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ссылки визуально выделены (кнопки подсвечиваются при наведении).</w:t>
      </w:r>
    </w:p>
    <w:p w14:paraId="7A8B842B" w14:textId="77777777" w:rsidR="006329B7" w:rsidRPr="00B96B89" w:rsidRDefault="006329B7" w:rsidP="006329B7">
      <w:pPr>
        <w:pStyle w:val="af6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Содержимое приложения (данные об автомобилях, марках, моделях, двигателях) предоставляется заказчиком и включается разработчиком в ресурс.</w:t>
      </w:r>
    </w:p>
    <w:p w14:paraId="50D36FF7" w14:textId="77777777" w:rsidR="006329B7" w:rsidRPr="00B96B89" w:rsidRDefault="006329B7">
      <w:pPr>
        <w:suppressAutoHyphens w:val="0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br w:type="page"/>
      </w:r>
    </w:p>
    <w:p w14:paraId="555A4FA5" w14:textId="18CE024D" w:rsidR="006329B7" w:rsidRPr="00B96B89" w:rsidRDefault="00BD4E37">
      <w:pPr>
        <w:pStyle w:val="af6"/>
        <w:numPr>
          <w:ilvl w:val="0"/>
          <w:numId w:val="5"/>
        </w:numPr>
        <w:tabs>
          <w:tab w:val="left" w:pos="993"/>
        </w:tabs>
        <w:suppressAutoHyphens w:val="0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</w:t>
      </w:r>
      <w:r w:rsidR="006329B7" w:rsidRPr="00B96B89">
        <w:rPr>
          <w:rFonts w:ascii="Times New Roman" w:hAnsi="Times New Roman" w:cs="Times New Roman"/>
          <w:sz w:val="28"/>
          <w:szCs w:val="28"/>
        </w:rPr>
        <w:t>арта приложения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4AE47AF" w14:textId="77777777" w:rsidR="006329B7" w:rsidRPr="00B96B89" w:rsidRDefault="006329B7" w:rsidP="006329B7">
      <w:pPr>
        <w:pStyle w:val="af6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Карта приложения представлена в Приложении А.</w:t>
      </w:r>
    </w:p>
    <w:p w14:paraId="2D00B6C7" w14:textId="77777777" w:rsidR="006329B7" w:rsidRPr="00B96B89" w:rsidRDefault="006329B7" w:rsidP="006329B7">
      <w:pPr>
        <w:pStyle w:val="af6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Приложение встречает пользователя окном авторизации.</w:t>
      </w:r>
    </w:p>
    <w:p w14:paraId="0F70BE99" w14:textId="77777777" w:rsidR="006329B7" w:rsidRPr="00B96B89" w:rsidRDefault="006329B7" w:rsidP="006329B7">
      <w:pPr>
        <w:pStyle w:val="af6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После пользователь проходит регистрацию/авторизацию и попадает в главный каталог автомобилей.</w:t>
      </w:r>
    </w:p>
    <w:p w14:paraId="734C9FF0" w14:textId="77777777" w:rsidR="006329B7" w:rsidRPr="00B96B89" w:rsidRDefault="006329B7" w:rsidP="006329B7">
      <w:pPr>
        <w:pStyle w:val="af6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В главном каталоге предоставляется возможность просмотра автомобилей в виде карточек, поиска по параметрам (марка, модель, VIN, цена, год) и перехода в справочники.</w:t>
      </w:r>
    </w:p>
    <w:p w14:paraId="5DA0A868" w14:textId="77777777" w:rsidR="006329B7" w:rsidRPr="00B96B89" w:rsidRDefault="006329B7" w:rsidP="006329B7">
      <w:pPr>
        <w:pStyle w:val="af6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Справочники являются окнами для просмотра, добавления, редактирования и удаления данных:</w:t>
      </w:r>
    </w:p>
    <w:p w14:paraId="77697F1C" w14:textId="77777777" w:rsidR="006329B7" w:rsidRPr="00B96B89" w:rsidRDefault="006329B7">
      <w:pPr>
        <w:pStyle w:val="af6"/>
        <w:numPr>
          <w:ilvl w:val="0"/>
          <w:numId w:val="9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окно «Марки» – управление производителями автомобилей;</w:t>
      </w:r>
    </w:p>
    <w:p w14:paraId="253E5381" w14:textId="77777777" w:rsidR="006329B7" w:rsidRPr="00B96B89" w:rsidRDefault="006329B7">
      <w:pPr>
        <w:pStyle w:val="af6"/>
        <w:numPr>
          <w:ilvl w:val="0"/>
          <w:numId w:val="9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окно «Модели» – управление моделями автомобилей с привязкой к маркам;</w:t>
      </w:r>
    </w:p>
    <w:p w14:paraId="631638EE" w14:textId="77777777" w:rsidR="006329B7" w:rsidRPr="00B96B89" w:rsidRDefault="006329B7">
      <w:pPr>
        <w:pStyle w:val="af6"/>
        <w:numPr>
          <w:ilvl w:val="0"/>
          <w:numId w:val="9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окно «Кузова» – управление типами кузова (седан, хэтчбек и т.д.);</w:t>
      </w:r>
    </w:p>
    <w:p w14:paraId="6692DDB9" w14:textId="77777777" w:rsidR="006329B7" w:rsidRPr="00B96B89" w:rsidRDefault="006329B7">
      <w:pPr>
        <w:pStyle w:val="af6"/>
        <w:numPr>
          <w:ilvl w:val="0"/>
          <w:numId w:val="9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окно «Двигатели» – управление характеристиками двигателей;</w:t>
      </w:r>
    </w:p>
    <w:p w14:paraId="2B50E530" w14:textId="77777777" w:rsidR="006329B7" w:rsidRPr="00B96B89" w:rsidRDefault="006329B7">
      <w:pPr>
        <w:pStyle w:val="af6"/>
        <w:numPr>
          <w:ilvl w:val="0"/>
          <w:numId w:val="9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окно «Трансмиссия» – управление типами КПП и привода;</w:t>
      </w:r>
    </w:p>
    <w:p w14:paraId="59753A41" w14:textId="77777777" w:rsidR="006329B7" w:rsidRPr="00B96B89" w:rsidRDefault="006329B7">
      <w:pPr>
        <w:pStyle w:val="af6"/>
        <w:numPr>
          <w:ilvl w:val="0"/>
          <w:numId w:val="9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окно «Комплектации» – управление уровнями оснащения;</w:t>
      </w:r>
    </w:p>
    <w:p w14:paraId="0148A4F6" w14:textId="77777777" w:rsidR="006329B7" w:rsidRPr="00B96B89" w:rsidRDefault="006329B7">
      <w:pPr>
        <w:pStyle w:val="af6"/>
        <w:numPr>
          <w:ilvl w:val="0"/>
          <w:numId w:val="9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окно «Владельцы» – управление данными пользователей.</w:t>
      </w:r>
    </w:p>
    <w:p w14:paraId="5AED2092" w14:textId="77777777" w:rsidR="006329B7" w:rsidRPr="00B96B89" w:rsidRDefault="006329B7" w:rsidP="006329B7">
      <w:pPr>
        <w:pStyle w:val="af6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Окно истории сессий предоставляет информацию о входах пользователей в систему (доступно только администратору).</w:t>
      </w:r>
    </w:p>
    <w:p w14:paraId="56076B83" w14:textId="323AF02E" w:rsidR="006329B7" w:rsidRPr="00B96B89" w:rsidRDefault="006329B7">
      <w:pPr>
        <w:pStyle w:val="af6"/>
        <w:numPr>
          <w:ilvl w:val="0"/>
          <w:numId w:val="5"/>
        </w:numPr>
        <w:tabs>
          <w:tab w:val="left" w:pos="993"/>
        </w:tabs>
        <w:suppressAutoHyphens w:val="0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функциональные требования к приложению</w:t>
      </w:r>
      <w:r w:rsidR="00BD4E3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B46A29" w14:textId="77777777" w:rsidR="006329B7" w:rsidRPr="00B96B89" w:rsidRDefault="006329B7" w:rsidP="006329B7">
      <w:pPr>
        <w:pStyle w:val="af6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Требования к окну авторизации:</w:t>
      </w:r>
    </w:p>
    <w:p w14:paraId="2559A47A" w14:textId="77777777" w:rsidR="006329B7" w:rsidRPr="00B96B89" w:rsidRDefault="006329B7">
      <w:pPr>
        <w:pStyle w:val="af6"/>
        <w:numPr>
          <w:ilvl w:val="0"/>
          <w:numId w:val="10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необходимо проверять поля для ввода (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 xml:space="preserve"> и пароль) на пустоту при нажатии на кнопку «Войти»;</w:t>
      </w:r>
    </w:p>
    <w:p w14:paraId="7B07A047" w14:textId="77777777" w:rsidR="006329B7" w:rsidRPr="00B96B89" w:rsidRDefault="006329B7">
      <w:pPr>
        <w:pStyle w:val="af6"/>
        <w:numPr>
          <w:ilvl w:val="0"/>
          <w:numId w:val="10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при некорректном заполнении необходимо отображать ошибку с помощью диалогового окна;</w:t>
      </w:r>
    </w:p>
    <w:p w14:paraId="6E9CBA54" w14:textId="77777777" w:rsidR="006329B7" w:rsidRPr="00B96B89" w:rsidRDefault="006329B7">
      <w:pPr>
        <w:pStyle w:val="af6"/>
        <w:numPr>
          <w:ilvl w:val="0"/>
          <w:numId w:val="10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при корректном заполнении формы необходимо получить JWT токен с помощью соответствующего запроса REST API;</w:t>
      </w:r>
    </w:p>
    <w:p w14:paraId="0DA51025" w14:textId="77777777" w:rsidR="006329B7" w:rsidRPr="00B96B89" w:rsidRDefault="006329B7">
      <w:pPr>
        <w:pStyle w:val="af6"/>
        <w:numPr>
          <w:ilvl w:val="0"/>
          <w:numId w:val="10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lastRenderedPageBreak/>
        <w:t>при успешной авторизации необходимо осуществить переход на главный каталог автомобилей;</w:t>
      </w:r>
    </w:p>
    <w:p w14:paraId="10691703" w14:textId="77777777" w:rsidR="006329B7" w:rsidRPr="00B96B89" w:rsidRDefault="006329B7">
      <w:pPr>
        <w:pStyle w:val="af6"/>
        <w:numPr>
          <w:ilvl w:val="0"/>
          <w:numId w:val="10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при получении ошибки от сервера необходимо отобразить ее с помощью диалогового окна;</w:t>
      </w:r>
    </w:p>
    <w:p w14:paraId="2AA49114" w14:textId="77777777" w:rsidR="006329B7" w:rsidRPr="00B96B89" w:rsidRDefault="006329B7">
      <w:pPr>
        <w:pStyle w:val="af6"/>
        <w:numPr>
          <w:ilvl w:val="0"/>
          <w:numId w:val="10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иметь возможность осуществлять переход на окно регистрации при нажатии на кнопку «Регистрация».</w:t>
      </w:r>
    </w:p>
    <w:p w14:paraId="065E6E95" w14:textId="77777777" w:rsidR="006329B7" w:rsidRPr="00B96B89" w:rsidRDefault="006329B7" w:rsidP="006329B7">
      <w:pPr>
        <w:pStyle w:val="af6"/>
        <w:spacing w:line="360" w:lineRule="auto"/>
        <w:ind w:left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Требования к окну регистрации:</w:t>
      </w:r>
    </w:p>
    <w:p w14:paraId="6FC4F416" w14:textId="77777777" w:rsidR="006329B7" w:rsidRPr="00B96B89" w:rsidRDefault="006329B7">
      <w:pPr>
        <w:pStyle w:val="af6"/>
        <w:numPr>
          <w:ilvl w:val="0"/>
          <w:numId w:val="19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необходимо проверять поля для ввода (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>, пароль, подтверждение пароля, фамилия, имя, отчество, телефон) на пустоту при нажатии на кнопку «Зарегистрироваться»;</w:t>
      </w:r>
    </w:p>
    <w:p w14:paraId="71D4E567" w14:textId="77777777" w:rsidR="006329B7" w:rsidRPr="00B96B89" w:rsidRDefault="006329B7">
      <w:pPr>
        <w:pStyle w:val="af6"/>
        <w:numPr>
          <w:ilvl w:val="0"/>
          <w:numId w:val="19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 xml:space="preserve">необходимо проверять 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 xml:space="preserve"> на корректность формата;</w:t>
      </w:r>
    </w:p>
    <w:p w14:paraId="0F719289" w14:textId="77777777" w:rsidR="006329B7" w:rsidRPr="00B96B89" w:rsidRDefault="006329B7">
      <w:pPr>
        <w:pStyle w:val="af6"/>
        <w:numPr>
          <w:ilvl w:val="0"/>
          <w:numId w:val="19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необходимо проверять пароль: минимум 6 символов, наличие хотя бы одной заглавной буквы и хотя бы одной цифры;</w:t>
      </w:r>
    </w:p>
    <w:p w14:paraId="130F5DD3" w14:textId="77777777" w:rsidR="006329B7" w:rsidRPr="00B96B89" w:rsidRDefault="006329B7">
      <w:pPr>
        <w:pStyle w:val="af6"/>
        <w:numPr>
          <w:ilvl w:val="0"/>
          <w:numId w:val="19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необходимо проверять совпадение пароля и его повтора;</w:t>
      </w:r>
    </w:p>
    <w:p w14:paraId="4F8F2924" w14:textId="7C17EC59" w:rsidR="006329B7" w:rsidRPr="00B96B89" w:rsidRDefault="006329B7">
      <w:pPr>
        <w:pStyle w:val="af6"/>
        <w:numPr>
          <w:ilvl w:val="0"/>
          <w:numId w:val="19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необходимо проверять телефон: 11 цифр;</w:t>
      </w:r>
    </w:p>
    <w:p w14:paraId="422A1A7A" w14:textId="77777777" w:rsidR="006329B7" w:rsidRPr="00B96B89" w:rsidRDefault="006329B7">
      <w:pPr>
        <w:pStyle w:val="af6"/>
        <w:numPr>
          <w:ilvl w:val="0"/>
          <w:numId w:val="19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при некорректном заполнении необходимо отображать ошибку с помощью диалогового окна;</w:t>
      </w:r>
    </w:p>
    <w:p w14:paraId="64469056" w14:textId="77777777" w:rsidR="006329B7" w:rsidRPr="00B96B89" w:rsidRDefault="006329B7">
      <w:pPr>
        <w:pStyle w:val="af6"/>
        <w:numPr>
          <w:ilvl w:val="0"/>
          <w:numId w:val="19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при корректном заполнении формы необходимо отправить данные на сервер с помощью соответствующего запроса REST API;</w:t>
      </w:r>
    </w:p>
    <w:p w14:paraId="021C212B" w14:textId="77777777" w:rsidR="006329B7" w:rsidRPr="00B96B89" w:rsidRDefault="006329B7">
      <w:pPr>
        <w:pStyle w:val="af6"/>
        <w:numPr>
          <w:ilvl w:val="0"/>
          <w:numId w:val="19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при получении ошибки от сервера ее необходимо отобразить с помощью диалогового окна;</w:t>
      </w:r>
    </w:p>
    <w:p w14:paraId="0C310DA5" w14:textId="77777777" w:rsidR="006329B7" w:rsidRPr="00B96B89" w:rsidRDefault="006329B7">
      <w:pPr>
        <w:pStyle w:val="af6"/>
        <w:numPr>
          <w:ilvl w:val="0"/>
          <w:numId w:val="19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при успешной регистрации нужно автоматически осуществить авторизацию, получить JWT токен и перейти на главный каталог;</w:t>
      </w:r>
    </w:p>
    <w:p w14:paraId="50E52E10" w14:textId="77777777" w:rsidR="006329B7" w:rsidRPr="00B96B89" w:rsidRDefault="006329B7">
      <w:pPr>
        <w:pStyle w:val="af6"/>
        <w:numPr>
          <w:ilvl w:val="0"/>
          <w:numId w:val="19"/>
        </w:numPr>
        <w:tabs>
          <w:tab w:val="left" w:pos="1560"/>
        </w:tabs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иметь возможность осуществлять переход на окно авторизации при нажатии на кнопку «Вход».</w:t>
      </w:r>
    </w:p>
    <w:p w14:paraId="0324F259" w14:textId="77777777" w:rsidR="006329B7" w:rsidRPr="00B96B89" w:rsidRDefault="006329B7" w:rsidP="006329B7">
      <w:pPr>
        <w:pStyle w:val="af6"/>
        <w:spacing w:line="360" w:lineRule="auto"/>
        <w:ind w:left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Требования к главному каталогу автомобилей:</w:t>
      </w:r>
    </w:p>
    <w:p w14:paraId="3B720305" w14:textId="77777777" w:rsidR="006329B7" w:rsidRPr="00B96B89" w:rsidRDefault="006329B7">
      <w:pPr>
        <w:pStyle w:val="af6"/>
        <w:numPr>
          <w:ilvl w:val="0"/>
          <w:numId w:val="20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возможность навигации по экранам (справочникам) с помощью верхней панели навигации;</w:t>
      </w:r>
    </w:p>
    <w:p w14:paraId="1FEAA39F" w14:textId="77777777" w:rsidR="006329B7" w:rsidRPr="00B96B89" w:rsidRDefault="006329B7">
      <w:pPr>
        <w:pStyle w:val="af6"/>
        <w:numPr>
          <w:ilvl w:val="0"/>
          <w:numId w:val="20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вывод автомобилей из базы данных в виде карточек;</w:t>
      </w:r>
    </w:p>
    <w:p w14:paraId="0793DC36" w14:textId="77777777" w:rsidR="006329B7" w:rsidRPr="00B96B89" w:rsidRDefault="006329B7">
      <w:pPr>
        <w:pStyle w:val="af6"/>
        <w:numPr>
          <w:ilvl w:val="0"/>
          <w:numId w:val="20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lastRenderedPageBreak/>
        <w:t>карточка автомобиля должна содержать: название модели, комплектацию, двигатель, мощность, пробег, КПП, цену, год выпуска;</w:t>
      </w:r>
    </w:p>
    <w:p w14:paraId="4E73C81A" w14:textId="77777777" w:rsidR="006329B7" w:rsidRPr="00B96B89" w:rsidRDefault="006329B7">
      <w:pPr>
        <w:pStyle w:val="af6"/>
        <w:numPr>
          <w:ilvl w:val="0"/>
          <w:numId w:val="20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карточка автомобиля при нажатии должна открывать модальное окно с полной характеристикой автомобиля;</w:t>
      </w:r>
    </w:p>
    <w:p w14:paraId="4AD06809" w14:textId="77777777" w:rsidR="006329B7" w:rsidRPr="00B96B89" w:rsidRDefault="006329B7">
      <w:pPr>
        <w:pStyle w:val="af6"/>
        <w:numPr>
          <w:ilvl w:val="0"/>
          <w:numId w:val="20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карточка автомобиля при наведении должна иметь анимацию (увеличение и тень);</w:t>
      </w:r>
    </w:p>
    <w:p w14:paraId="3833EBE6" w14:textId="77777777" w:rsidR="006329B7" w:rsidRPr="00B96B89" w:rsidRDefault="006329B7">
      <w:pPr>
        <w:pStyle w:val="af6"/>
        <w:numPr>
          <w:ilvl w:val="0"/>
          <w:numId w:val="20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реализовать поиск по марке, модели или VIN-коду;</w:t>
      </w:r>
    </w:p>
    <w:p w14:paraId="3AEDAD19" w14:textId="77777777" w:rsidR="006329B7" w:rsidRPr="00B96B89" w:rsidRDefault="006329B7">
      <w:pPr>
        <w:pStyle w:val="af6"/>
        <w:numPr>
          <w:ilvl w:val="0"/>
          <w:numId w:val="20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реализовать фильтрацию по цене (от/до);</w:t>
      </w:r>
    </w:p>
    <w:p w14:paraId="4B166A0E" w14:textId="77777777" w:rsidR="006329B7" w:rsidRPr="00B96B89" w:rsidRDefault="006329B7">
      <w:pPr>
        <w:pStyle w:val="af6"/>
        <w:numPr>
          <w:ilvl w:val="0"/>
          <w:numId w:val="20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реализовать фильтрацию по году выпуска (от/до);</w:t>
      </w:r>
    </w:p>
    <w:p w14:paraId="35EF69FD" w14:textId="77777777" w:rsidR="006329B7" w:rsidRPr="00B96B89" w:rsidRDefault="006329B7">
      <w:pPr>
        <w:pStyle w:val="af6"/>
        <w:numPr>
          <w:ilvl w:val="0"/>
          <w:numId w:val="20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реализовать фильтрацию по марке автомобиля;</w:t>
      </w:r>
    </w:p>
    <w:p w14:paraId="3CC1CCA7" w14:textId="5B3E9003" w:rsidR="006329B7" w:rsidRPr="00B96B89" w:rsidRDefault="006329B7">
      <w:pPr>
        <w:pStyle w:val="af6"/>
        <w:numPr>
          <w:ilvl w:val="0"/>
          <w:numId w:val="20"/>
        </w:numPr>
        <w:tabs>
          <w:tab w:val="left" w:pos="1560"/>
        </w:tabs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 xml:space="preserve">кнопка «Очистить 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филтер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>» должна очищать выбранную фильтрацию и строку поиска.</w:t>
      </w:r>
    </w:p>
    <w:p w14:paraId="71D4EFEB" w14:textId="77777777" w:rsidR="006329B7" w:rsidRPr="00B96B89" w:rsidRDefault="006329B7" w:rsidP="006329B7">
      <w:pPr>
        <w:pStyle w:val="af6"/>
        <w:spacing w:line="360" w:lineRule="auto"/>
        <w:ind w:left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Требования к управлению справочниками (CRUD операции):</w:t>
      </w:r>
    </w:p>
    <w:p w14:paraId="1104EEA1" w14:textId="77777777" w:rsidR="006329B7" w:rsidRPr="00B96B89" w:rsidRDefault="006329B7">
      <w:pPr>
        <w:pStyle w:val="af6"/>
        <w:numPr>
          <w:ilvl w:val="0"/>
          <w:numId w:val="11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доступ к операциям добавления, редактирования и удаления предоставляется только пользователям с ролью «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>»;</w:t>
      </w:r>
    </w:p>
    <w:p w14:paraId="05434B77" w14:textId="77777777" w:rsidR="006329B7" w:rsidRPr="00B96B89" w:rsidRDefault="006329B7">
      <w:pPr>
        <w:pStyle w:val="af6"/>
        <w:numPr>
          <w:ilvl w:val="0"/>
          <w:numId w:val="11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просмотр справочников доступен всем авторизованным пользователям;</w:t>
      </w:r>
    </w:p>
    <w:p w14:paraId="01B2D7D2" w14:textId="77777777" w:rsidR="006329B7" w:rsidRPr="00B96B89" w:rsidRDefault="006329B7">
      <w:pPr>
        <w:pStyle w:val="af6"/>
        <w:numPr>
          <w:ilvl w:val="0"/>
          <w:numId w:val="11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при добавлении записи необходимо проверять уникальность (например, марка с таким названием не должна существовать);</w:t>
      </w:r>
    </w:p>
    <w:p w14:paraId="450E409F" w14:textId="77777777" w:rsidR="006329B7" w:rsidRPr="00B96B89" w:rsidRDefault="006329B7">
      <w:pPr>
        <w:pStyle w:val="af6"/>
        <w:numPr>
          <w:ilvl w:val="0"/>
          <w:numId w:val="11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при добавлении модели необходимо проверять существование выбранной марки;</w:t>
      </w:r>
    </w:p>
    <w:p w14:paraId="4ED1E97B" w14:textId="77777777" w:rsidR="006329B7" w:rsidRPr="00B96B89" w:rsidRDefault="006329B7">
      <w:pPr>
        <w:pStyle w:val="af6"/>
        <w:numPr>
          <w:ilvl w:val="0"/>
          <w:numId w:val="11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при добавлении автомобиля необходимо проверять существование всех связанных сущностей (модель, двигатель, трансмиссия, комплектация, владелец, тип кузова);</w:t>
      </w:r>
    </w:p>
    <w:p w14:paraId="65F6FCBB" w14:textId="77777777" w:rsidR="006329B7" w:rsidRPr="00B96B89" w:rsidRDefault="006329B7">
      <w:pPr>
        <w:pStyle w:val="af6"/>
        <w:numPr>
          <w:ilvl w:val="0"/>
          <w:numId w:val="11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при удалении записи необходимо проверять, не используется ли она в других таблицах (например, нельзя удалить марку, если у неё есть модели);</w:t>
      </w:r>
    </w:p>
    <w:p w14:paraId="4F4A8519" w14:textId="77777777" w:rsidR="006329B7" w:rsidRPr="00B96B89" w:rsidRDefault="006329B7">
      <w:pPr>
        <w:pStyle w:val="af6"/>
        <w:numPr>
          <w:ilvl w:val="0"/>
          <w:numId w:val="11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при некорректном заполнении полей необходимо отображать ошибку с помощью диалогового окна;</w:t>
      </w:r>
    </w:p>
    <w:p w14:paraId="78E0F0E3" w14:textId="77777777" w:rsidR="006329B7" w:rsidRPr="00B96B89" w:rsidRDefault="006329B7">
      <w:pPr>
        <w:pStyle w:val="af6"/>
        <w:numPr>
          <w:ilvl w:val="0"/>
          <w:numId w:val="11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lastRenderedPageBreak/>
        <w:t>при успешном выполнении операции необходимо обновить список и отобразить сообщение об успехе.</w:t>
      </w:r>
    </w:p>
    <w:p w14:paraId="68862860" w14:textId="77777777" w:rsidR="006329B7" w:rsidRPr="00B96B89" w:rsidRDefault="006329B7" w:rsidP="006329B7">
      <w:pPr>
        <w:pStyle w:val="af6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Требования к владельцам (пользователям):</w:t>
      </w:r>
    </w:p>
    <w:p w14:paraId="7DC7EB13" w14:textId="77777777" w:rsidR="006329B7" w:rsidRPr="00B96B89" w:rsidRDefault="006329B7">
      <w:pPr>
        <w:pStyle w:val="af6"/>
        <w:numPr>
          <w:ilvl w:val="0"/>
          <w:numId w:val="12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регистрация новых пользователей доступна всем;</w:t>
      </w:r>
    </w:p>
    <w:p w14:paraId="79922FEF" w14:textId="77777777" w:rsidR="006329B7" w:rsidRPr="00B96B89" w:rsidRDefault="006329B7">
      <w:pPr>
        <w:pStyle w:val="af6"/>
        <w:numPr>
          <w:ilvl w:val="0"/>
          <w:numId w:val="12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пароли пользователей должны храниться в хешированном виде (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>);</w:t>
      </w:r>
    </w:p>
    <w:p w14:paraId="7845E3B9" w14:textId="77777777" w:rsidR="006329B7" w:rsidRPr="00B96B89" w:rsidRDefault="006329B7">
      <w:pPr>
        <w:pStyle w:val="af6"/>
        <w:numPr>
          <w:ilvl w:val="0"/>
          <w:numId w:val="12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при входе в систему необходимо записывать сессию: IP-адрес, дату и время входа, геолокацию (город, страна);</w:t>
      </w:r>
    </w:p>
    <w:p w14:paraId="2C3E32CF" w14:textId="77777777" w:rsidR="006329B7" w:rsidRPr="00B96B89" w:rsidRDefault="006329B7">
      <w:pPr>
        <w:pStyle w:val="af6"/>
        <w:numPr>
          <w:ilvl w:val="0"/>
          <w:numId w:val="12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просмотр истории сессий доступен только администратору.</w:t>
      </w:r>
    </w:p>
    <w:p w14:paraId="692FF9C0" w14:textId="77777777" w:rsidR="006329B7" w:rsidRPr="00B96B89" w:rsidRDefault="006329B7" w:rsidP="006329B7">
      <w:pPr>
        <w:pStyle w:val="af6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Требования к разграничению доступа:</w:t>
      </w:r>
    </w:p>
    <w:p w14:paraId="708D30AF" w14:textId="77777777" w:rsidR="006329B7" w:rsidRPr="00B96B89" w:rsidRDefault="006329B7">
      <w:pPr>
        <w:pStyle w:val="af6"/>
        <w:numPr>
          <w:ilvl w:val="0"/>
          <w:numId w:val="13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неавторизованные пользователи имеют доступ только к окнам авторизации и регистрации;</w:t>
      </w:r>
    </w:p>
    <w:p w14:paraId="7391A607" w14:textId="77777777" w:rsidR="006329B7" w:rsidRPr="00B96B89" w:rsidRDefault="006329B7">
      <w:pPr>
        <w:pStyle w:val="af6"/>
        <w:numPr>
          <w:ilvl w:val="0"/>
          <w:numId w:val="13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авторизованные пользователи имеют доступ к просмотру всех данных в главном каталоге об авто;</w:t>
      </w:r>
    </w:p>
    <w:p w14:paraId="359B4F82" w14:textId="77777777" w:rsidR="006329B7" w:rsidRPr="00B96B89" w:rsidRDefault="006329B7">
      <w:pPr>
        <w:pStyle w:val="af6"/>
        <w:numPr>
          <w:ilvl w:val="0"/>
          <w:numId w:val="13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администраторы имеют доступ к созданию, редактированию и удалению любых записей во всех справочниках.</w:t>
      </w:r>
    </w:p>
    <w:p w14:paraId="2245F689" w14:textId="77777777" w:rsidR="006329B7" w:rsidRPr="00B96B89" w:rsidRDefault="006329B7" w:rsidP="006329B7">
      <w:pPr>
        <w:pStyle w:val="af6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Требования к редактированию и удалению автомобилей:</w:t>
      </w:r>
    </w:p>
    <w:p w14:paraId="710FA41B" w14:textId="77777777" w:rsidR="006329B7" w:rsidRPr="00B96B89" w:rsidRDefault="006329B7">
      <w:pPr>
        <w:pStyle w:val="af6"/>
        <w:numPr>
          <w:ilvl w:val="0"/>
          <w:numId w:val="14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редактировать и удалять автомобиль может только пользователь, который его добавил (владелец объявления), либо администратор;</w:t>
      </w:r>
    </w:p>
    <w:p w14:paraId="0017A4CF" w14:textId="77777777" w:rsidR="006329B7" w:rsidRPr="00B96B89" w:rsidRDefault="006329B7">
      <w:pPr>
        <w:pStyle w:val="af6"/>
        <w:numPr>
          <w:ilvl w:val="0"/>
          <w:numId w:val="14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при попытке редактирования или удаления чужого автомобиля система должна отображать сообщение об отсутствии прав.</w:t>
      </w:r>
    </w:p>
    <w:p w14:paraId="261A5C90" w14:textId="571B6F93" w:rsidR="006329B7" w:rsidRPr="00B96B89" w:rsidRDefault="000A1663">
      <w:pPr>
        <w:pStyle w:val="af6"/>
        <w:numPr>
          <w:ilvl w:val="0"/>
          <w:numId w:val="5"/>
        </w:numPr>
        <w:tabs>
          <w:tab w:val="left" w:pos="993"/>
        </w:tabs>
        <w:suppressAutoHyphens w:val="0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т</w:t>
      </w:r>
      <w:r w:rsidR="006329B7" w:rsidRPr="00B96B89">
        <w:rPr>
          <w:rFonts w:ascii="Times New Roman" w:hAnsi="Times New Roman" w:cs="Times New Roman"/>
          <w:sz w:val="28"/>
          <w:szCs w:val="28"/>
        </w:rPr>
        <w:t>ребования к хранению данных</w:t>
      </w:r>
    </w:p>
    <w:p w14:paraId="5C5DBF1A" w14:textId="77777777" w:rsidR="006329B7" w:rsidRPr="00B96B89" w:rsidRDefault="006329B7" w:rsidP="006329B7">
      <w:pPr>
        <w:pStyle w:val="af6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Все данные приложения хранятся в структурированном виде под управлением реляционной системы управления базами данных (СУБД). В качестве СУБД выбрана MySQL.</w:t>
      </w:r>
    </w:p>
    <w:p w14:paraId="1379382B" w14:textId="77777777" w:rsidR="006329B7" w:rsidRPr="00B96B89" w:rsidRDefault="006329B7" w:rsidP="006329B7">
      <w:pPr>
        <w:pStyle w:val="af6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Структура базы данных включает следующие таблицы:</w:t>
      </w:r>
    </w:p>
    <w:p w14:paraId="2C6C766E" w14:textId="77777777" w:rsidR="006329B7" w:rsidRPr="00B96B89" w:rsidRDefault="006329B7">
      <w:pPr>
        <w:pStyle w:val="af6"/>
        <w:numPr>
          <w:ilvl w:val="0"/>
          <w:numId w:val="15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Brands (марки автомобилей);</w:t>
      </w:r>
    </w:p>
    <w:p w14:paraId="58082543" w14:textId="77777777" w:rsidR="006329B7" w:rsidRPr="00B96B89" w:rsidRDefault="006329B7">
      <w:pPr>
        <w:pStyle w:val="af6"/>
        <w:numPr>
          <w:ilvl w:val="0"/>
          <w:numId w:val="15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6B89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 xml:space="preserve"> (модели автомобилей);</w:t>
      </w:r>
    </w:p>
    <w:p w14:paraId="4B8A6A3C" w14:textId="77777777" w:rsidR="006329B7" w:rsidRPr="00B96B89" w:rsidRDefault="006329B7">
      <w:pPr>
        <w:pStyle w:val="af6"/>
        <w:numPr>
          <w:ilvl w:val="0"/>
          <w:numId w:val="15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6B89">
        <w:rPr>
          <w:rFonts w:ascii="Times New Roman" w:hAnsi="Times New Roman" w:cs="Times New Roman"/>
          <w:sz w:val="28"/>
          <w:szCs w:val="28"/>
        </w:rPr>
        <w:t>BodyTypes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 xml:space="preserve"> (типы кузова);</w:t>
      </w:r>
    </w:p>
    <w:p w14:paraId="181A530C" w14:textId="77777777" w:rsidR="006329B7" w:rsidRPr="00B96B89" w:rsidRDefault="006329B7">
      <w:pPr>
        <w:pStyle w:val="af6"/>
        <w:numPr>
          <w:ilvl w:val="0"/>
          <w:numId w:val="15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6B89">
        <w:rPr>
          <w:rFonts w:ascii="Times New Roman" w:hAnsi="Times New Roman" w:cs="Times New Roman"/>
          <w:sz w:val="28"/>
          <w:szCs w:val="28"/>
        </w:rPr>
        <w:lastRenderedPageBreak/>
        <w:t>Engines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 xml:space="preserve"> (двигатели);</w:t>
      </w:r>
    </w:p>
    <w:p w14:paraId="44F09F44" w14:textId="77777777" w:rsidR="006329B7" w:rsidRPr="00B96B89" w:rsidRDefault="006329B7">
      <w:pPr>
        <w:pStyle w:val="af6"/>
        <w:numPr>
          <w:ilvl w:val="0"/>
          <w:numId w:val="15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6B89">
        <w:rPr>
          <w:rFonts w:ascii="Times New Roman" w:hAnsi="Times New Roman" w:cs="Times New Roman"/>
          <w:sz w:val="28"/>
          <w:szCs w:val="28"/>
        </w:rPr>
        <w:t>Transmissions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 xml:space="preserve"> (трансмиссии);</w:t>
      </w:r>
    </w:p>
    <w:p w14:paraId="5E1ADE79" w14:textId="77777777" w:rsidR="006329B7" w:rsidRPr="00B96B89" w:rsidRDefault="006329B7">
      <w:pPr>
        <w:pStyle w:val="af6"/>
        <w:numPr>
          <w:ilvl w:val="0"/>
          <w:numId w:val="15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6B89">
        <w:rPr>
          <w:rFonts w:ascii="Times New Roman" w:hAnsi="Times New Roman" w:cs="Times New Roman"/>
          <w:sz w:val="28"/>
          <w:szCs w:val="28"/>
        </w:rPr>
        <w:t>Trims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 xml:space="preserve"> (комплектации);</w:t>
      </w:r>
    </w:p>
    <w:p w14:paraId="47D5C1F1" w14:textId="77777777" w:rsidR="006329B7" w:rsidRPr="00B96B89" w:rsidRDefault="006329B7">
      <w:pPr>
        <w:pStyle w:val="af6"/>
        <w:numPr>
          <w:ilvl w:val="0"/>
          <w:numId w:val="15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6B89">
        <w:rPr>
          <w:rFonts w:ascii="Times New Roman" w:hAnsi="Times New Roman" w:cs="Times New Roman"/>
          <w:sz w:val="28"/>
          <w:szCs w:val="28"/>
        </w:rPr>
        <w:t>Owners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 xml:space="preserve"> (владельцы / пользователи);</w:t>
      </w:r>
    </w:p>
    <w:p w14:paraId="6E7E094C" w14:textId="77777777" w:rsidR="006329B7" w:rsidRPr="00B96B89" w:rsidRDefault="006329B7">
      <w:pPr>
        <w:pStyle w:val="af6"/>
        <w:numPr>
          <w:ilvl w:val="0"/>
          <w:numId w:val="15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6B89">
        <w:rPr>
          <w:rFonts w:ascii="Times New Roman" w:hAnsi="Times New Roman" w:cs="Times New Roman"/>
          <w:sz w:val="28"/>
          <w:szCs w:val="28"/>
        </w:rPr>
        <w:t>Cars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 xml:space="preserve"> (автомобили);</w:t>
      </w:r>
    </w:p>
    <w:p w14:paraId="7437A523" w14:textId="77777777" w:rsidR="006329B7" w:rsidRPr="00B96B89" w:rsidRDefault="006329B7">
      <w:pPr>
        <w:pStyle w:val="af6"/>
        <w:numPr>
          <w:ilvl w:val="0"/>
          <w:numId w:val="15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6B89">
        <w:rPr>
          <w:rFonts w:ascii="Times New Roman" w:hAnsi="Times New Roman" w:cs="Times New Roman"/>
          <w:sz w:val="28"/>
          <w:szCs w:val="28"/>
        </w:rPr>
        <w:t>Sessions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 xml:space="preserve"> (сессии для аудита входов).</w:t>
      </w:r>
    </w:p>
    <w:p w14:paraId="15C72BB9" w14:textId="77777777" w:rsidR="006329B7" w:rsidRPr="00B96B89" w:rsidRDefault="006329B7" w:rsidP="006329B7">
      <w:pPr>
        <w:pStyle w:val="af6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Каждая таблица содержит первичный ключ (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>) и необходимые поля для хранения информации. Связи между таблицами реализованы через внешние ключи.</w:t>
      </w:r>
    </w:p>
    <w:p w14:paraId="14E5235D" w14:textId="77777777" w:rsidR="006329B7" w:rsidRPr="00B96B89" w:rsidRDefault="006329B7" w:rsidP="006329B7">
      <w:pPr>
        <w:pStyle w:val="af6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Разработчик обеспечивает целостность данных, корректную обработку ошибок базы данных и валидацию входных данных на уровне приложения и базы данных.</w:t>
      </w:r>
    </w:p>
    <w:p w14:paraId="358A6161" w14:textId="201624B2" w:rsidR="006329B7" w:rsidRPr="00B96B89" w:rsidRDefault="00BD4E37">
      <w:pPr>
        <w:pStyle w:val="af6"/>
        <w:numPr>
          <w:ilvl w:val="0"/>
          <w:numId w:val="5"/>
        </w:numPr>
        <w:tabs>
          <w:tab w:val="left" w:pos="993"/>
        </w:tabs>
        <w:suppressAutoHyphens w:val="0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6329B7" w:rsidRPr="00B96B89">
        <w:rPr>
          <w:rFonts w:ascii="Times New Roman" w:hAnsi="Times New Roman" w:cs="Times New Roman"/>
          <w:sz w:val="28"/>
          <w:szCs w:val="28"/>
        </w:rPr>
        <w:t>ребования к технологии реализации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C6A1BA" w14:textId="77777777" w:rsidR="006329B7" w:rsidRPr="00B96B89" w:rsidRDefault="006329B7">
      <w:pPr>
        <w:pStyle w:val="af6"/>
        <w:numPr>
          <w:ilvl w:val="0"/>
          <w:numId w:val="16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язык программирования серверной части: C# (ASP.NET Core);</w:t>
      </w:r>
    </w:p>
    <w:p w14:paraId="17372E18" w14:textId="77777777" w:rsidR="006329B7" w:rsidRPr="00B96B89" w:rsidRDefault="006329B7">
      <w:pPr>
        <w:pStyle w:val="af6"/>
        <w:numPr>
          <w:ilvl w:val="0"/>
          <w:numId w:val="16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6B89">
        <w:rPr>
          <w:rFonts w:ascii="Times New Roman" w:hAnsi="Times New Roman" w:cs="Times New Roman"/>
          <w:sz w:val="28"/>
          <w:szCs w:val="28"/>
        </w:rPr>
        <w:t>среда</w:t>
      </w:r>
      <w:r w:rsidRPr="00B96B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6B89">
        <w:rPr>
          <w:rFonts w:ascii="Times New Roman" w:hAnsi="Times New Roman" w:cs="Times New Roman"/>
          <w:sz w:val="28"/>
          <w:szCs w:val="28"/>
        </w:rPr>
        <w:t>разработки</w:t>
      </w:r>
      <w:r w:rsidRPr="00B96B89">
        <w:rPr>
          <w:rFonts w:ascii="Times New Roman" w:hAnsi="Times New Roman" w:cs="Times New Roman"/>
          <w:sz w:val="28"/>
          <w:szCs w:val="28"/>
          <w:lang w:val="en-US"/>
        </w:rPr>
        <w:t>: Microsoft Visual Studio Community;</w:t>
      </w:r>
    </w:p>
    <w:p w14:paraId="3AF01A2C" w14:textId="77777777" w:rsidR="006329B7" w:rsidRPr="00B96B89" w:rsidRDefault="006329B7">
      <w:pPr>
        <w:pStyle w:val="af6"/>
        <w:numPr>
          <w:ilvl w:val="0"/>
          <w:numId w:val="16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СУБД: MySQL;</w:t>
      </w:r>
    </w:p>
    <w:p w14:paraId="2828E074" w14:textId="77777777" w:rsidR="006329B7" w:rsidRPr="00B96B89" w:rsidRDefault="006329B7">
      <w:pPr>
        <w:pStyle w:val="af6"/>
        <w:numPr>
          <w:ilvl w:val="0"/>
          <w:numId w:val="16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 xml:space="preserve">инструмент администрирования БД: MySQL 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>;</w:t>
      </w:r>
    </w:p>
    <w:p w14:paraId="43378D25" w14:textId="77777777" w:rsidR="006329B7" w:rsidRPr="00B96B89" w:rsidRDefault="006329B7">
      <w:pPr>
        <w:pStyle w:val="af6"/>
        <w:numPr>
          <w:ilvl w:val="0"/>
          <w:numId w:val="16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 xml:space="preserve">ORM: 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 xml:space="preserve"> Framework Core;</w:t>
      </w:r>
    </w:p>
    <w:p w14:paraId="452E9776" w14:textId="77777777" w:rsidR="006329B7" w:rsidRPr="00B96B89" w:rsidRDefault="006329B7">
      <w:pPr>
        <w:pStyle w:val="af6"/>
        <w:numPr>
          <w:ilvl w:val="0"/>
          <w:numId w:val="16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язык программирования клиентской части: C# (WPF);</w:t>
      </w:r>
    </w:p>
    <w:p w14:paraId="27756D99" w14:textId="77777777" w:rsidR="006329B7" w:rsidRPr="00B96B89" w:rsidRDefault="006329B7">
      <w:pPr>
        <w:pStyle w:val="af6"/>
        <w:numPr>
          <w:ilvl w:val="0"/>
          <w:numId w:val="16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аутентификация: JWT токены;</w:t>
      </w:r>
    </w:p>
    <w:p w14:paraId="5EFA575A" w14:textId="77777777" w:rsidR="006329B7" w:rsidRPr="00B96B89" w:rsidRDefault="006329B7">
      <w:pPr>
        <w:pStyle w:val="af6"/>
        <w:numPr>
          <w:ilvl w:val="0"/>
          <w:numId w:val="16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API: REST API.</w:t>
      </w:r>
    </w:p>
    <w:p w14:paraId="44F6108E" w14:textId="710D36DC" w:rsidR="006329B7" w:rsidRPr="00B96B89" w:rsidRDefault="00BD4E37">
      <w:pPr>
        <w:pStyle w:val="af6"/>
        <w:numPr>
          <w:ilvl w:val="0"/>
          <w:numId w:val="5"/>
        </w:numPr>
        <w:tabs>
          <w:tab w:val="left" w:pos="1134"/>
        </w:tabs>
        <w:suppressAutoHyphens w:val="0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6329B7" w:rsidRPr="00B96B89">
        <w:rPr>
          <w:rFonts w:ascii="Times New Roman" w:hAnsi="Times New Roman" w:cs="Times New Roman"/>
          <w:sz w:val="28"/>
          <w:szCs w:val="28"/>
        </w:rPr>
        <w:t>ребования к обработке ошибок и исключительных ситуаций</w:t>
      </w:r>
      <w:r w:rsidRPr="00BD4E37">
        <w:rPr>
          <w:rFonts w:ascii="Times New Roman" w:hAnsi="Times New Roman" w:cs="Times New Roman"/>
          <w:sz w:val="28"/>
          <w:szCs w:val="28"/>
        </w:rPr>
        <w:t>:</w:t>
      </w:r>
    </w:p>
    <w:p w14:paraId="2EE5F0E7" w14:textId="77777777" w:rsidR="006329B7" w:rsidRPr="00B96B89" w:rsidRDefault="006329B7">
      <w:pPr>
        <w:pStyle w:val="af6"/>
        <w:numPr>
          <w:ilvl w:val="0"/>
          <w:numId w:val="17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при потере соединения с сервером необходимо отображать диалоговое окно с сообщением об ошибке;</w:t>
      </w:r>
    </w:p>
    <w:p w14:paraId="4657952D" w14:textId="77777777" w:rsidR="006329B7" w:rsidRPr="00B96B89" w:rsidRDefault="006329B7">
      <w:pPr>
        <w:pStyle w:val="af6"/>
        <w:numPr>
          <w:ilvl w:val="0"/>
          <w:numId w:val="17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при истечении срока действия JWT токена необходимо перенаправлять пользователя на окно авторизации;</w:t>
      </w:r>
    </w:p>
    <w:p w14:paraId="2902AF39" w14:textId="77777777" w:rsidR="006329B7" w:rsidRPr="00B96B89" w:rsidRDefault="006329B7">
      <w:pPr>
        <w:pStyle w:val="af6"/>
        <w:numPr>
          <w:ilvl w:val="0"/>
          <w:numId w:val="17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при попытке выполнить действие без прав доступа необходимо отображать сообщение «У вас недостаточно прав»;</w:t>
      </w:r>
    </w:p>
    <w:p w14:paraId="6708E94F" w14:textId="77777777" w:rsidR="006329B7" w:rsidRPr="00B96B89" w:rsidRDefault="006329B7">
      <w:pPr>
        <w:pStyle w:val="af6"/>
        <w:numPr>
          <w:ilvl w:val="0"/>
          <w:numId w:val="17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lastRenderedPageBreak/>
        <w:t>все ошибки, возвращаемые сервером, должны отображаться пользователю в понятном виде;</w:t>
      </w:r>
    </w:p>
    <w:p w14:paraId="5BEB601A" w14:textId="77777777" w:rsidR="006329B7" w:rsidRPr="00B96B89" w:rsidRDefault="006329B7">
      <w:pPr>
        <w:pStyle w:val="af6"/>
        <w:numPr>
          <w:ilvl w:val="0"/>
          <w:numId w:val="17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 xml:space="preserve">при возникновении необработанной ошибки приложение не должно вылетать; должен отображаться 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placeholder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 xml:space="preserve"> или диалоговое окно с сообщением об ошибке.</w:t>
      </w:r>
    </w:p>
    <w:p w14:paraId="6FD2AE91" w14:textId="2CF5A1B0" w:rsidR="006329B7" w:rsidRPr="00B96B89" w:rsidRDefault="00BD4E37">
      <w:pPr>
        <w:pStyle w:val="af6"/>
        <w:numPr>
          <w:ilvl w:val="0"/>
          <w:numId w:val="5"/>
        </w:numPr>
        <w:tabs>
          <w:tab w:val="left" w:pos="993"/>
        </w:tabs>
        <w:suppressAutoHyphens w:val="0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6329B7" w:rsidRPr="00B96B89">
        <w:rPr>
          <w:rFonts w:ascii="Times New Roman" w:hAnsi="Times New Roman" w:cs="Times New Roman"/>
          <w:sz w:val="28"/>
          <w:szCs w:val="28"/>
        </w:rPr>
        <w:t>ребования к производительности и надёжности</w:t>
      </w:r>
      <w:r w:rsidRPr="00BD4E37">
        <w:rPr>
          <w:rFonts w:ascii="Times New Roman" w:hAnsi="Times New Roman" w:cs="Times New Roman"/>
          <w:sz w:val="28"/>
          <w:szCs w:val="28"/>
        </w:rPr>
        <w:t>:</w:t>
      </w:r>
    </w:p>
    <w:p w14:paraId="007FEAD0" w14:textId="77777777" w:rsidR="006329B7" w:rsidRPr="00B96B89" w:rsidRDefault="006329B7">
      <w:pPr>
        <w:pStyle w:val="af6"/>
        <w:numPr>
          <w:ilvl w:val="0"/>
          <w:numId w:val="18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время отклика интерфейса при нажатии на кнопку не должно превышать 1 секунды;</w:t>
      </w:r>
    </w:p>
    <w:p w14:paraId="465FE409" w14:textId="77777777" w:rsidR="006329B7" w:rsidRPr="00B96B89" w:rsidRDefault="006329B7">
      <w:pPr>
        <w:pStyle w:val="af6"/>
        <w:numPr>
          <w:ilvl w:val="0"/>
          <w:numId w:val="18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время загрузки списка автомобилей (до 100 записей) не должно превышать 3 секунд;</w:t>
      </w:r>
    </w:p>
    <w:p w14:paraId="67BC0921" w14:textId="77777777" w:rsidR="006329B7" w:rsidRPr="00B96B89" w:rsidRDefault="006329B7">
      <w:pPr>
        <w:pStyle w:val="af6"/>
        <w:numPr>
          <w:ilvl w:val="0"/>
          <w:numId w:val="18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приложение должно корректно работать при одновременной работе нескольких пользователей;</w:t>
      </w:r>
    </w:p>
    <w:p w14:paraId="33B736D1" w14:textId="77777777" w:rsidR="006329B7" w:rsidRPr="00B96B89" w:rsidRDefault="006329B7">
      <w:pPr>
        <w:pStyle w:val="af6"/>
        <w:numPr>
          <w:ilvl w:val="0"/>
          <w:numId w:val="18"/>
        </w:numPr>
        <w:suppressAutoHyphens w:val="0"/>
        <w:spacing w:line="360" w:lineRule="auto"/>
        <w:ind w:left="0" w:firstLine="113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приложение не должно вылетать при отсутствии соединения с сервером.</w:t>
      </w:r>
    </w:p>
    <w:p w14:paraId="467469A2" w14:textId="5FFD2699" w:rsidR="000A1663" w:rsidRPr="00B96B89" w:rsidRDefault="006329B7" w:rsidP="006329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 xml:space="preserve">Система не должна 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аварийно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 xml:space="preserve"> завершать работу при некорректных действиях пользователя, ошибках валидации или временных сбоях в работе API. В случае возникновения необработанной ошибки приложение должно сохранять своё состояние и предоставлять пользователю возможность продолжить работу без потери ранее введённых данных.</w:t>
      </w:r>
    </w:p>
    <w:p w14:paraId="0DBE9559" w14:textId="77777777" w:rsidR="000A1663" w:rsidRPr="00B96B89" w:rsidRDefault="000A1663">
      <w:pPr>
        <w:suppressAutoHyphens w:val="0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br w:type="page"/>
      </w:r>
    </w:p>
    <w:p w14:paraId="165FCE2B" w14:textId="77777777" w:rsidR="000A1663" w:rsidRPr="00B96B89" w:rsidRDefault="000A1663" w:rsidP="002E3C7A">
      <w:pPr>
        <w:pStyle w:val="1"/>
        <w:ind w:firstLine="709"/>
        <w:jc w:val="both"/>
        <w:rPr>
          <w:rFonts w:eastAsia="Calibri" w:cs="Times New Roman"/>
          <w:bCs/>
          <w:kern w:val="2"/>
          <w:szCs w:val="32"/>
          <w:lang w:eastAsia="en-US"/>
          <w14:ligatures w14:val="standardContextual"/>
        </w:rPr>
      </w:pPr>
      <w:bookmarkStart w:id="4" w:name="_Toc232497041"/>
      <w:r w:rsidRPr="00B96B89">
        <w:rPr>
          <w:rFonts w:eastAsia="Calibri" w:cs="Times New Roman"/>
          <w:bCs/>
          <w:kern w:val="2"/>
          <w:szCs w:val="32"/>
          <w:lang w:eastAsia="en-US"/>
          <w14:ligatures w14:val="standardContextual"/>
        </w:rPr>
        <w:lastRenderedPageBreak/>
        <w:t>3 Моделирование предметной области</w:t>
      </w:r>
      <w:bookmarkEnd w:id="4"/>
    </w:p>
    <w:p w14:paraId="7474FF71" w14:textId="77777777" w:rsidR="000A1663" w:rsidRPr="00B96B89" w:rsidRDefault="000A1663" w:rsidP="002E3C7A">
      <w:pPr>
        <w:pStyle w:val="2"/>
        <w:rPr>
          <w:rFonts w:eastAsia="Calibri" w:cs="Times New Roman"/>
          <w:kern w:val="2"/>
          <w:lang w:eastAsia="en-US"/>
          <w14:ligatures w14:val="standardContextual"/>
        </w:rPr>
      </w:pPr>
      <w:bookmarkStart w:id="5" w:name="_Toc232497042"/>
      <w:r w:rsidRPr="00B96B89">
        <w:rPr>
          <w:rFonts w:eastAsia="Calibri" w:cs="Times New Roman"/>
          <w:kern w:val="2"/>
          <w:lang w:eastAsia="en-US"/>
          <w14:ligatures w14:val="standardContextual"/>
        </w:rPr>
        <w:t>3.1 Обзор и обоснование выбора нотации моделирования</w:t>
      </w:r>
      <w:bookmarkEnd w:id="5"/>
    </w:p>
    <w:p w14:paraId="47787841" w14:textId="77777777" w:rsidR="000A1663" w:rsidRPr="00B96B89" w:rsidRDefault="000A1663" w:rsidP="000A1663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Перед началом разработки информационной системы необходимо провести моделирование предметной области. Моделирование позволяет выявить ключевые сущности и связи между ними, а также заранее обнаружить ошибки в логике будущего программного продукта. Для визуализации моделей используются различные графические нотации, наиболее распространёнными из которых являются IDEF0 и UML.</w:t>
      </w:r>
    </w:p>
    <w:p w14:paraId="73AA2629" w14:textId="6474B572" w:rsidR="000A1663" w:rsidRPr="00CF558B" w:rsidRDefault="00562034" w:rsidP="000A1663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IDEF0 – это хорошо документированная методология функционального моделирования, а также одноимённая графическая нотация, предназначенная для описания бизнес-процессов, проектирования систем и их взаимодействий. В основе IDEF0 лежит представление любой деятельности в виде функций, каждую из которых изображают прямоугольным блоком. Функция показывает, что именно делает процесс, но сама по себе она не дает понимания, откуда поступают данные, кто управляет выполнением работы и какие ресурсы обеспечивают её выполнение </w:t>
      </w:r>
      <w:r w:rsidR="000A1663" w:rsidRPr="00CF558B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[</w:t>
      </w:r>
      <w:hyperlink r:id="rId16" w:history="1">
        <w:r w:rsidR="00883246">
          <w:rPr>
            <w:rFonts w:ascii="Times New Roman" w:eastAsia="Calibri" w:hAnsi="Times New Roman" w:cs="Times New Roman"/>
            <w:color w:val="0563C1"/>
            <w:kern w:val="2"/>
            <w:sz w:val="28"/>
            <w:u w:val="single"/>
            <w:lang w:eastAsia="en-US"/>
            <w14:ligatures w14:val="standardContextual"/>
          </w:rPr>
          <w:t>14</w:t>
        </w:r>
      </w:hyperlink>
      <w:r w:rsidR="000A1663" w:rsidRPr="00CF558B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]</w:t>
      </w:r>
      <w:r w:rsidR="00CF558B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.</w:t>
      </w:r>
    </w:p>
    <w:p w14:paraId="6186D6D9" w14:textId="77777777" w:rsidR="000A1663" w:rsidRPr="00B96B89" w:rsidRDefault="000A1663" w:rsidP="000A1663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Достоинства IDEF0:</w:t>
      </w:r>
    </w:p>
    <w:p w14:paraId="0CED28AA" w14:textId="77777777" w:rsidR="000A1663" w:rsidRPr="00B96B89" w:rsidRDefault="000A1663">
      <w:pPr>
        <w:numPr>
          <w:ilvl w:val="0"/>
          <w:numId w:val="21"/>
        </w:numPr>
        <w:tabs>
          <w:tab w:val="left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позволяет чётко выделить границы системы и её взаимодействие с внешней средой;</w:t>
      </w:r>
    </w:p>
    <w:p w14:paraId="013DAF78" w14:textId="77777777" w:rsidR="000A1663" w:rsidRPr="00B96B89" w:rsidRDefault="000A1663">
      <w:pPr>
        <w:numPr>
          <w:ilvl w:val="0"/>
          <w:numId w:val="21"/>
        </w:numPr>
        <w:tabs>
          <w:tab w:val="left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удобна для анализа бизнес-процессов на высоком уровне;</w:t>
      </w:r>
    </w:p>
    <w:p w14:paraId="36813A6D" w14:textId="77777777" w:rsidR="000A1663" w:rsidRPr="00B96B89" w:rsidRDefault="000A1663">
      <w:pPr>
        <w:numPr>
          <w:ilvl w:val="0"/>
          <w:numId w:val="21"/>
        </w:numPr>
        <w:tabs>
          <w:tab w:val="left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стандартизирована и понятна как аналитикам, так и заказчикам.</w:t>
      </w:r>
    </w:p>
    <w:p w14:paraId="16AB4B68" w14:textId="77777777" w:rsidR="000A1663" w:rsidRPr="00B96B89" w:rsidRDefault="000A1663" w:rsidP="000A1663">
      <w:pPr>
        <w:tabs>
          <w:tab w:val="left" w:pos="993"/>
        </w:tabs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Недостатки IDEF0:</w:t>
      </w:r>
    </w:p>
    <w:p w14:paraId="447891A0" w14:textId="77777777" w:rsidR="000A1663" w:rsidRPr="00B96B89" w:rsidRDefault="000A1663">
      <w:pPr>
        <w:numPr>
          <w:ilvl w:val="0"/>
          <w:numId w:val="22"/>
        </w:numPr>
        <w:tabs>
          <w:tab w:val="left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не предназначена для моделирования объектно-ориентированных систем;</w:t>
      </w:r>
    </w:p>
    <w:p w14:paraId="60776D7B" w14:textId="77777777" w:rsidR="000A1663" w:rsidRPr="00B96B89" w:rsidRDefault="000A1663">
      <w:pPr>
        <w:numPr>
          <w:ilvl w:val="0"/>
          <w:numId w:val="22"/>
        </w:numPr>
        <w:tabs>
          <w:tab w:val="left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статична, не отражает поведение системы во времени.</w:t>
      </w:r>
    </w:p>
    <w:p w14:paraId="60AFF706" w14:textId="6E32A27C" w:rsidR="000A1663" w:rsidRPr="00B96B89" w:rsidRDefault="00562034" w:rsidP="000A1663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UML — это универсальный язык моделирования, который используется для визуального описания структуры и поведения систем.</w:t>
      </w:r>
      <w:r w:rsidR="000A1663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UML поддерживает </w:t>
      </w:r>
      <w:r w:rsidR="000A1663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lastRenderedPageBreak/>
        <w:t>объектно-ориентированный подход и позволяет строить диаграммы различных типов: вариантов использования (</w:t>
      </w:r>
      <w:proofErr w:type="spellStart"/>
      <w:r w:rsidR="000A1663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use</w:t>
      </w:r>
      <w:proofErr w:type="spellEnd"/>
      <w:r w:rsidR="000A1663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</w:t>
      </w:r>
      <w:proofErr w:type="spellStart"/>
      <w:r w:rsidR="000A1663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case</w:t>
      </w:r>
      <w:proofErr w:type="spellEnd"/>
      <w:r w:rsidR="000A1663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), классов, последовательностей, деятельности, состояний и др</w:t>
      </w:r>
      <w:r w:rsidR="00CF558B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.</w:t>
      </w:r>
      <w:r w:rsidR="000A1663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[</w:t>
      </w:r>
      <w:hyperlink r:id="rId17" w:history="1">
        <w:r w:rsidR="00883246">
          <w:rPr>
            <w:rFonts w:ascii="Times New Roman" w:eastAsia="Calibri" w:hAnsi="Times New Roman" w:cs="Times New Roman"/>
            <w:color w:val="0563C1"/>
            <w:kern w:val="2"/>
            <w:sz w:val="28"/>
            <w:u w:val="single"/>
            <w:lang w:eastAsia="en-US"/>
            <w14:ligatures w14:val="standardContextual"/>
          </w:rPr>
          <w:t>15</w:t>
        </w:r>
      </w:hyperlink>
      <w:r w:rsidR="000A1663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]</w:t>
      </w:r>
      <w:r w:rsidR="00CF558B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.</w:t>
      </w:r>
    </w:p>
    <w:p w14:paraId="59A49E3C" w14:textId="77777777" w:rsidR="000A1663" w:rsidRPr="00B96B89" w:rsidRDefault="000A1663" w:rsidP="000A1663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Достоинства UML:</w:t>
      </w:r>
    </w:p>
    <w:p w14:paraId="1B5743B5" w14:textId="77777777" w:rsidR="000A1663" w:rsidRPr="00B96B89" w:rsidRDefault="000A1663">
      <w:pPr>
        <w:numPr>
          <w:ilvl w:val="0"/>
          <w:numId w:val="23"/>
        </w:numPr>
        <w:tabs>
          <w:tab w:val="left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объектно-ориентированная нотация, идеально подходящая для современных проектов на C#;</w:t>
      </w:r>
    </w:p>
    <w:p w14:paraId="7DCD3D68" w14:textId="77777777" w:rsidR="000A1663" w:rsidRPr="00B96B89" w:rsidRDefault="000A1663">
      <w:pPr>
        <w:numPr>
          <w:ilvl w:val="0"/>
          <w:numId w:val="23"/>
        </w:numPr>
        <w:tabs>
          <w:tab w:val="left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широкий набор диаграмм для описания статики и динамики системы.</w:t>
      </w:r>
    </w:p>
    <w:p w14:paraId="45B9C9FF" w14:textId="77777777" w:rsidR="000A1663" w:rsidRPr="00B96B89" w:rsidRDefault="000A1663" w:rsidP="000A1663">
      <w:pPr>
        <w:tabs>
          <w:tab w:val="left" w:pos="993"/>
        </w:tabs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Недостатки UML:</w:t>
      </w:r>
    </w:p>
    <w:p w14:paraId="0387285D" w14:textId="77777777" w:rsidR="000A1663" w:rsidRPr="00B96B89" w:rsidRDefault="000A1663">
      <w:pPr>
        <w:numPr>
          <w:ilvl w:val="0"/>
          <w:numId w:val="23"/>
        </w:numPr>
        <w:tabs>
          <w:tab w:val="left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требует определённого уровня подготовки для правильного применения;</w:t>
      </w:r>
    </w:p>
    <w:p w14:paraId="73241A66" w14:textId="77777777" w:rsidR="000A1663" w:rsidRPr="00B96B89" w:rsidRDefault="000A1663">
      <w:pPr>
        <w:numPr>
          <w:ilvl w:val="0"/>
          <w:numId w:val="23"/>
        </w:numPr>
        <w:tabs>
          <w:tab w:val="left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избыточен для очень маленьких проектов.</w:t>
      </w:r>
    </w:p>
    <w:p w14:paraId="4B15B81C" w14:textId="77777777" w:rsidR="000A1663" w:rsidRPr="00B96B89" w:rsidRDefault="000A1663" w:rsidP="000A1663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Для информационной системы «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AutoReview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», которая разрабатывается с использованием объектно-ориентированного языка C# и платформы .NET, наиболее адекватным выбором является UML. Он позволяет наглядно представить архитектуру приложения, разграничить роли пользователей, спроектировать структуру базы данных и взаимодействие компонентов. Однако для описания основных бизнес-процессов целесообразно дополнительно применить IDEF0, так как эта нотация эффективна для пошагового функционального анализа.</w:t>
      </w:r>
    </w:p>
    <w:p w14:paraId="1B44EA28" w14:textId="77777777" w:rsidR="000A1663" w:rsidRPr="00B96B89" w:rsidRDefault="000A1663" w:rsidP="000A1663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Таким образом, в данной работе для моделирования предметной области будут использоваться обе нотации: UML для построения диаграммы вариантов использования, диаграммы потоков данных и 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ERD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-диаграмма; IDEF0 для построения контекстной диаграммы и декомпозиций основных процессов.</w:t>
      </w:r>
    </w:p>
    <w:p w14:paraId="66ABB140" w14:textId="77777777" w:rsidR="00AF2B20" w:rsidRPr="00B96B89" w:rsidRDefault="00AF2B20" w:rsidP="000A1663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</w:p>
    <w:p w14:paraId="3DD7CE28" w14:textId="77777777" w:rsidR="000A1663" w:rsidRPr="00B96B89" w:rsidRDefault="000A1663" w:rsidP="002E3C7A">
      <w:pPr>
        <w:pStyle w:val="2"/>
        <w:rPr>
          <w:rFonts w:eastAsia="Calibri" w:cs="Times New Roman"/>
          <w:kern w:val="2"/>
          <w:lang w:eastAsia="en-US"/>
          <w14:ligatures w14:val="standardContextual"/>
        </w:rPr>
      </w:pPr>
      <w:bookmarkStart w:id="6" w:name="_Toc232497043"/>
      <w:r w:rsidRPr="00B96B89">
        <w:rPr>
          <w:rFonts w:eastAsia="Calibri" w:cs="Times New Roman"/>
          <w:kern w:val="2"/>
          <w:lang w:eastAsia="en-US"/>
          <w14:ligatures w14:val="standardContextual"/>
        </w:rPr>
        <w:t>3.2 Описание разработанных моделей</w:t>
      </w:r>
      <w:bookmarkEnd w:id="6"/>
    </w:p>
    <w:p w14:paraId="1B0CB544" w14:textId="77777777" w:rsidR="000A1663" w:rsidRPr="00B96B89" w:rsidRDefault="000A1663" w:rsidP="000A1663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Диаграмма вариантов использования описывает функциональные требования к системе с точки зрения внешних пользователей. Она показывает, какие действия может выполнять каждый тип пользователя. Для системы «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AutoReview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» выделены два актёра: Администратор и Пользователь.</w:t>
      </w:r>
    </w:p>
    <w:p w14:paraId="5192B849" w14:textId="77777777" w:rsidR="000A1663" w:rsidRPr="00B96B89" w:rsidRDefault="000A1663" w:rsidP="005218B0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lastRenderedPageBreak/>
        <w:t>Администратор обладает полными правами на управление всеми справочниками и автомобилями. Ему доступны следующие варианты использования:</w:t>
      </w:r>
    </w:p>
    <w:p w14:paraId="04B4A669" w14:textId="264E06AC" w:rsidR="000A1663" w:rsidRPr="00B96B89" w:rsidRDefault="000A1663">
      <w:pPr>
        <w:numPr>
          <w:ilvl w:val="0"/>
          <w:numId w:val="25"/>
        </w:numPr>
        <w:tabs>
          <w:tab w:val="left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управление марками, моделями, типами кузова, двигателями, трансмиссией, комплектациями, владельцами, автомобилями (CRUD)</w:t>
      </w:r>
      <w:r w:rsidR="005218B0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.</w:t>
      </w:r>
    </w:p>
    <w:p w14:paraId="15044935" w14:textId="77777777" w:rsidR="000A1663" w:rsidRPr="00B96B89" w:rsidRDefault="000A1663" w:rsidP="000A1663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Пользователь может:</w:t>
      </w:r>
    </w:p>
    <w:p w14:paraId="60793258" w14:textId="4A27BC02" w:rsidR="000A1663" w:rsidRPr="00B96B89" w:rsidRDefault="000A1663">
      <w:pPr>
        <w:numPr>
          <w:ilvl w:val="0"/>
          <w:numId w:val="26"/>
        </w:numPr>
        <w:tabs>
          <w:tab w:val="left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просматривать каталог автомобилей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;</w:t>
      </w:r>
    </w:p>
    <w:p w14:paraId="248D4DBC" w14:textId="71646E38" w:rsidR="000A1663" w:rsidRPr="00B96B89" w:rsidRDefault="000A1663">
      <w:pPr>
        <w:numPr>
          <w:ilvl w:val="0"/>
          <w:numId w:val="26"/>
        </w:numPr>
        <w:tabs>
          <w:tab w:val="left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искать автомобили по марке, модели, году, цене, VIN-коду;</w:t>
      </w:r>
    </w:p>
    <w:p w14:paraId="5BEBF11F" w14:textId="5B9AB76F" w:rsidR="000A1663" w:rsidRPr="00B96B89" w:rsidRDefault="000A1663">
      <w:pPr>
        <w:numPr>
          <w:ilvl w:val="0"/>
          <w:numId w:val="26"/>
        </w:numPr>
        <w:tabs>
          <w:tab w:val="left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добавлять собственные автомобили </w:t>
      </w:r>
      <w:r w:rsidR="005218B0" w:rsidRPr="00B96B89">
        <w:rPr>
          <w:rFonts w:ascii="Times New Roman" w:hAnsi="Times New Roman" w:cs="Times New Roman"/>
          <w:sz w:val="28"/>
          <w:szCs w:val="28"/>
        </w:rPr>
        <w:t>–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при добавлении автоматически привязывается его ID;</w:t>
      </w:r>
    </w:p>
    <w:p w14:paraId="058E2B93" w14:textId="59829010" w:rsidR="000A1663" w:rsidRPr="00B96B89" w:rsidRDefault="000A1663">
      <w:pPr>
        <w:numPr>
          <w:ilvl w:val="0"/>
          <w:numId w:val="26"/>
        </w:numPr>
        <w:tabs>
          <w:tab w:val="left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редактировать и удалять только свои автомобили;</w:t>
      </w:r>
    </w:p>
    <w:p w14:paraId="3A2A5CCD" w14:textId="00DD94AD" w:rsidR="000A1663" w:rsidRPr="00B96B89" w:rsidRDefault="000A1663">
      <w:pPr>
        <w:numPr>
          <w:ilvl w:val="0"/>
          <w:numId w:val="26"/>
        </w:numPr>
        <w:tabs>
          <w:tab w:val="left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просматривать детальную информацию об автомобиле.</w:t>
      </w:r>
    </w:p>
    <w:p w14:paraId="0636F95F" w14:textId="7063CE64" w:rsidR="000A1663" w:rsidRPr="00B96B89" w:rsidRDefault="000A1663" w:rsidP="000A1663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На рисунке </w:t>
      </w:r>
      <w:r w:rsidR="005218B0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3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представлена диаграмма вариантов использования системы «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AutoReview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».</w:t>
      </w:r>
    </w:p>
    <w:p w14:paraId="1C092F67" w14:textId="2EEFCA84" w:rsidR="005218B0" w:rsidRPr="00B96B89" w:rsidRDefault="008372DB" w:rsidP="005218B0">
      <w:pPr>
        <w:keepNext/>
        <w:suppressAutoHyphens w:val="0"/>
        <w:spacing w:line="360" w:lineRule="auto"/>
        <w:jc w:val="center"/>
        <w:rPr>
          <w:rFonts w:ascii="Times New Roman" w:hAnsi="Times New Roman" w:cs="Times New Roman"/>
        </w:rPr>
      </w:pPr>
      <w:r>
        <w:object w:dxaOrig="16245" w:dyaOrig="15871" w14:anchorId="43BAE0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41pt;height:327pt" o:ole="">
            <v:imagedata r:id="rId18" o:title="" cropbottom="15849f"/>
          </v:shape>
          <o:OLEObject Type="Embed" ProgID="Visio.Drawing.15" ShapeID="_x0000_i1027" DrawAspect="Content" ObjectID="_1843382962" r:id="rId19"/>
        </w:object>
      </w:r>
    </w:p>
    <w:p w14:paraId="06095D46" w14:textId="62D93151" w:rsidR="000A1663" w:rsidRPr="00B96B89" w:rsidRDefault="005218B0" w:rsidP="005218B0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3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Диаграмма вариантов использования</w:t>
      </w:r>
    </w:p>
    <w:p w14:paraId="6E3205C7" w14:textId="77777777" w:rsidR="000A1663" w:rsidRPr="00B96B89" w:rsidRDefault="000A1663" w:rsidP="005218B0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lastRenderedPageBreak/>
        <w:t>Диаграмма потоков данных показывает, как информация перемещается внутри системы, какие внешние сущности взаимодействуют с ней и какие процессы преобразуют данные. Для системы «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AutoReview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» выделены следующие процессы:</w:t>
      </w:r>
    </w:p>
    <w:p w14:paraId="101497A9" w14:textId="4D4499F8" w:rsidR="000A1663" w:rsidRPr="00B96B89" w:rsidRDefault="005218B0">
      <w:pPr>
        <w:numPr>
          <w:ilvl w:val="0"/>
          <w:numId w:val="24"/>
        </w:numPr>
        <w:tabs>
          <w:tab w:val="left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п</w:t>
      </w:r>
      <w:r w:rsidR="000A1663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роцесс 1: Аутентификация. Принимает от пользователя и администратора логин и пароль, обращается к хранилищу данных о владельцах, проверяет учётные данные, генерирует JWT-токен и возвращает его клиенту.</w:t>
      </w:r>
    </w:p>
    <w:p w14:paraId="010AE552" w14:textId="6028D449" w:rsidR="000A1663" w:rsidRPr="00B96B89" w:rsidRDefault="005218B0">
      <w:pPr>
        <w:numPr>
          <w:ilvl w:val="0"/>
          <w:numId w:val="24"/>
        </w:numPr>
        <w:tabs>
          <w:tab w:val="left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п</w:t>
      </w:r>
      <w:r w:rsidR="000A1663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роцесс 2: Управление справочниками. Обрабатывает CRUD-запросы от администратора на получение, добавление, изменение и удаление записей из справочников (марки, модели, типы кузова, двигатели, трансмиссии, комплектации, владельцы). Данные хранятся в хранилище D2.</w:t>
      </w:r>
    </w:p>
    <w:p w14:paraId="1A0C33BD" w14:textId="5015FA00" w:rsidR="000A1663" w:rsidRPr="00B96B89" w:rsidRDefault="005218B0">
      <w:pPr>
        <w:numPr>
          <w:ilvl w:val="0"/>
          <w:numId w:val="24"/>
        </w:numPr>
        <w:tabs>
          <w:tab w:val="left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п</w:t>
      </w:r>
      <w:r w:rsidR="000A1663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роцесс 3: Управление автомобилями. Принимает запросы от пользователя и администратора на добавление, редактирование и удаление автомобилей. Выполняет валидацию входных данных, проверяет права доступа и производит операции с хранилищем D3.</w:t>
      </w:r>
    </w:p>
    <w:p w14:paraId="61298EEF" w14:textId="792E99C6" w:rsidR="000A1663" w:rsidRPr="00B96B89" w:rsidRDefault="005218B0">
      <w:pPr>
        <w:numPr>
          <w:ilvl w:val="0"/>
          <w:numId w:val="24"/>
        </w:numPr>
        <w:tabs>
          <w:tab w:val="left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п</w:t>
      </w:r>
      <w:r w:rsidR="000A1663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роцесс 4: Поиск и фильтрация. На основе параметров поиска и </w:t>
      </w:r>
      <w:proofErr w:type="spellStart"/>
      <w:r w:rsidR="000A1663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фильтраци</w:t>
      </w:r>
      <w:proofErr w:type="spellEnd"/>
      <w:r w:rsidR="000A1663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обращается к хранилищу D3 и возвращает отфильтрованный список автомобилей пользователю.</w:t>
      </w:r>
    </w:p>
    <w:p w14:paraId="125D51CA" w14:textId="77777777" w:rsidR="000A1663" w:rsidRPr="00B96B89" w:rsidRDefault="000A1663" w:rsidP="005218B0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Внешние сущности: Пользователь и Администратор.</w:t>
      </w:r>
    </w:p>
    <w:p w14:paraId="21175DD8" w14:textId="77777777" w:rsidR="000A1663" w:rsidRPr="00B96B89" w:rsidRDefault="000A1663" w:rsidP="005218B0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Хранилища данных:</w:t>
      </w:r>
    </w:p>
    <w:p w14:paraId="1877E86F" w14:textId="1B6944DC" w:rsidR="000A1663" w:rsidRPr="00B96B89" w:rsidRDefault="000A1663">
      <w:pPr>
        <w:numPr>
          <w:ilvl w:val="0"/>
          <w:numId w:val="27"/>
        </w:numPr>
        <w:tabs>
          <w:tab w:val="left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D1 «Владельцы» </w:t>
      </w:r>
      <w:r w:rsidR="005218B0" w:rsidRPr="00B96B89">
        <w:rPr>
          <w:rFonts w:ascii="Times New Roman" w:hAnsi="Times New Roman" w:cs="Times New Roman"/>
          <w:sz w:val="28"/>
          <w:szCs w:val="28"/>
        </w:rPr>
        <w:t>–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хранит учётные записи пользователей и администраторов;</w:t>
      </w:r>
    </w:p>
    <w:p w14:paraId="4B1CB04F" w14:textId="3F9B67ED" w:rsidR="000A1663" w:rsidRPr="00B96B89" w:rsidRDefault="000A1663">
      <w:pPr>
        <w:numPr>
          <w:ilvl w:val="0"/>
          <w:numId w:val="27"/>
        </w:numPr>
        <w:tabs>
          <w:tab w:val="left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D2 «Справочники» </w:t>
      </w:r>
      <w:r w:rsidR="005218B0" w:rsidRPr="00B96B89">
        <w:rPr>
          <w:rFonts w:ascii="Times New Roman" w:hAnsi="Times New Roman" w:cs="Times New Roman"/>
          <w:sz w:val="28"/>
          <w:szCs w:val="28"/>
        </w:rPr>
        <w:t>–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хранит данные справочников (марки, модели, типы кузова, двигатели, трансмиссии, комплектации, владельцы);</w:t>
      </w:r>
    </w:p>
    <w:p w14:paraId="26A49334" w14:textId="305A1CF2" w:rsidR="000A1663" w:rsidRPr="00B96B89" w:rsidRDefault="000A1663">
      <w:pPr>
        <w:numPr>
          <w:ilvl w:val="0"/>
          <w:numId w:val="27"/>
        </w:numPr>
        <w:tabs>
          <w:tab w:val="left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D3 «Автомобили» </w:t>
      </w:r>
      <w:r w:rsidR="005218B0" w:rsidRPr="00B96B89">
        <w:rPr>
          <w:rFonts w:ascii="Times New Roman" w:hAnsi="Times New Roman" w:cs="Times New Roman"/>
          <w:sz w:val="28"/>
          <w:szCs w:val="28"/>
        </w:rPr>
        <w:t>–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хранит записи о конкретных экземплярах автомобилей.</w:t>
      </w:r>
    </w:p>
    <w:p w14:paraId="12AFF6D4" w14:textId="3CBB73F3" w:rsidR="000A1663" w:rsidRPr="00B96B89" w:rsidRDefault="000A1663" w:rsidP="005218B0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На рисунке </w:t>
      </w:r>
      <w:r w:rsidR="005218B0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4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изображена диаграмма</w:t>
      </w:r>
      <w:r w:rsidR="00A95FBB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модели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потоков данных для системы «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AutoReview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».</w:t>
      </w:r>
    </w:p>
    <w:p w14:paraId="001F753D" w14:textId="77777777" w:rsidR="005218B0" w:rsidRPr="00B96B89" w:rsidRDefault="000A1663" w:rsidP="005218B0">
      <w:pPr>
        <w:keepNext/>
        <w:suppressAutoHyphens w:val="0"/>
        <w:spacing w:line="360" w:lineRule="auto"/>
        <w:jc w:val="center"/>
        <w:rPr>
          <w:rFonts w:ascii="Times New Roman" w:hAnsi="Times New Roman" w:cs="Times New Roman"/>
        </w:rPr>
      </w:pPr>
      <w:r w:rsidRPr="00B96B89">
        <w:rPr>
          <w:rFonts w:ascii="Times New Roman" w:eastAsia="Calibri" w:hAnsi="Times New Roman" w:cs="Times New Roman"/>
          <w:noProof/>
          <w:kern w:val="2"/>
          <w:sz w:val="28"/>
          <w:lang w:eastAsia="en-US"/>
          <w14:ligatures w14:val="standardContextual"/>
        </w:rPr>
        <w:lastRenderedPageBreak/>
        <w:drawing>
          <wp:inline distT="0" distB="0" distL="0" distR="0" wp14:anchorId="2628954A" wp14:editId="1692B762">
            <wp:extent cx="5297892" cy="3390900"/>
            <wp:effectExtent l="0" t="0" r="0" b="0"/>
            <wp:docPr id="720045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457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7396" cy="340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DAB1" w14:textId="57D1BEEF" w:rsidR="000A1663" w:rsidRPr="00B96B89" w:rsidRDefault="005218B0" w:rsidP="005218B0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4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Диаграмма</w:t>
      </w:r>
      <w:r w:rsidR="00A95FBB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модели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потоков данных</w:t>
      </w:r>
    </w:p>
    <w:p w14:paraId="13BD25AF" w14:textId="4509CFA9" w:rsidR="000A1663" w:rsidRPr="00B96B89" w:rsidRDefault="000A1663" w:rsidP="000A1663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Диаграмма классов UML</w:t>
      </w:r>
      <w:r w:rsidR="00CA5184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(</w:t>
      </w:r>
      <w:r w:rsidR="00CA5184"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ER</w:t>
      </w:r>
      <w:r w:rsidR="00CA5184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-диаграмма)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представляет статическую структуру системы: классы, их атрибуты, методы и связи между ними.</w:t>
      </w:r>
      <w:r w:rsidR="00CA5184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</w:t>
      </w:r>
      <w:r w:rsidR="00CA5184"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ER</w:t>
      </w:r>
      <w:r w:rsidR="00CA5184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-диаграмма – это визуальный инструмент, используемый при проектировании баз данных для отображения сущностей системы и их взаимосвязей. [</w:t>
      </w:r>
      <w:hyperlink r:id="rId21" w:history="1">
        <w:r w:rsidR="00883246">
          <w:rPr>
            <w:rStyle w:val="a6"/>
            <w:rFonts w:ascii="Times New Roman" w:eastAsia="Calibri" w:hAnsi="Times New Roman" w:cs="Times New Roman"/>
            <w:kern w:val="2"/>
            <w:sz w:val="28"/>
            <w:lang w:eastAsia="en-US"/>
            <w14:ligatures w14:val="standardContextual"/>
          </w:rPr>
          <w:t>3</w:t>
        </w:r>
      </w:hyperlink>
      <w:r w:rsidR="00CA5184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] 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Для «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AutoReview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» она тесно связана с реляционной моделью базы данных, поэтому фактически является объектно-реляционным отображением.</w:t>
      </w:r>
    </w:p>
    <w:p w14:paraId="5A5B676A" w14:textId="77777777" w:rsidR="000A1663" w:rsidRPr="00B96B89" w:rsidRDefault="000A1663" w:rsidP="000A1663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Основные классы:</w:t>
      </w:r>
    </w:p>
    <w:p w14:paraId="7F9B3A3A" w14:textId="2629BC71" w:rsidR="000A1663" w:rsidRPr="00B96B89" w:rsidRDefault="000A1663">
      <w:pPr>
        <w:numPr>
          <w:ilvl w:val="0"/>
          <w:numId w:val="28"/>
        </w:numPr>
        <w:tabs>
          <w:tab w:val="clear" w:pos="720"/>
          <w:tab w:val="num" w:pos="851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Brands (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Марки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 xml:space="preserve">): Id, Name, Country,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FoundedYear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 xml:space="preserve">, Description,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Img</w:t>
      </w:r>
      <w:proofErr w:type="spellEnd"/>
      <w:r w:rsidR="006163C4"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;</w:t>
      </w:r>
    </w:p>
    <w:p w14:paraId="0115B26B" w14:textId="2A2F08FA" w:rsidR="000A1663" w:rsidRPr="00B96B89" w:rsidRDefault="000A1663">
      <w:pPr>
        <w:numPr>
          <w:ilvl w:val="0"/>
          <w:numId w:val="28"/>
        </w:numPr>
        <w:tabs>
          <w:tab w:val="clear" w:pos="720"/>
          <w:tab w:val="num" w:pos="851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Models (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Модели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 xml:space="preserve">): Id,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BrandId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, Name, Generation, Class</w:t>
      </w:r>
      <w:r w:rsidR="006163C4"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;</w:t>
      </w:r>
    </w:p>
    <w:p w14:paraId="386A635A" w14:textId="69783510" w:rsidR="000A1663" w:rsidRPr="00B96B89" w:rsidRDefault="000A1663">
      <w:pPr>
        <w:numPr>
          <w:ilvl w:val="0"/>
          <w:numId w:val="28"/>
        </w:numPr>
        <w:tabs>
          <w:tab w:val="clear" w:pos="720"/>
          <w:tab w:val="num" w:pos="851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</w:pP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BodyTypes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 (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Типы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 xml:space="preserve"> 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кузова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): Id, Name</w:t>
      </w:r>
      <w:r w:rsidR="006163C4"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;</w:t>
      </w:r>
    </w:p>
    <w:p w14:paraId="64723B2D" w14:textId="43988346" w:rsidR="000A1663" w:rsidRPr="00B96B89" w:rsidRDefault="000A1663">
      <w:pPr>
        <w:numPr>
          <w:ilvl w:val="0"/>
          <w:numId w:val="28"/>
        </w:numPr>
        <w:tabs>
          <w:tab w:val="clear" w:pos="720"/>
          <w:tab w:val="num" w:pos="851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Engines (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Двигатели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 xml:space="preserve">): Id, Type, Volume, Power,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FuelConsumption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, Torque</w:t>
      </w:r>
      <w:r w:rsidR="006163C4"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;</w:t>
      </w:r>
    </w:p>
    <w:p w14:paraId="0D551D98" w14:textId="4CF0F3D0" w:rsidR="000A1663" w:rsidRPr="00B96B89" w:rsidRDefault="000A1663">
      <w:pPr>
        <w:numPr>
          <w:ilvl w:val="0"/>
          <w:numId w:val="28"/>
        </w:numPr>
        <w:tabs>
          <w:tab w:val="clear" w:pos="720"/>
          <w:tab w:val="num" w:pos="851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Transmissions (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Трансмиссии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 xml:space="preserve">): Id,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GearboxType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 xml:space="preserve">,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DriveType</w:t>
      </w:r>
      <w:proofErr w:type="spellEnd"/>
      <w:r w:rsidR="006163C4"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;</w:t>
      </w:r>
    </w:p>
    <w:p w14:paraId="155D0772" w14:textId="52C6552B" w:rsidR="000A1663" w:rsidRPr="00B96B89" w:rsidRDefault="000A1663">
      <w:pPr>
        <w:numPr>
          <w:ilvl w:val="0"/>
          <w:numId w:val="28"/>
        </w:numPr>
        <w:tabs>
          <w:tab w:val="clear" w:pos="720"/>
          <w:tab w:val="num" w:pos="851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Trims (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Комплектации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): Id, Name, Equipment</w:t>
      </w:r>
      <w:r w:rsidR="006163C4"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;</w:t>
      </w:r>
    </w:p>
    <w:p w14:paraId="2CF34EDF" w14:textId="1DBE2DF6" w:rsidR="000A1663" w:rsidRPr="00B96B89" w:rsidRDefault="000A1663">
      <w:pPr>
        <w:numPr>
          <w:ilvl w:val="0"/>
          <w:numId w:val="28"/>
        </w:numPr>
        <w:tabs>
          <w:tab w:val="clear" w:pos="720"/>
          <w:tab w:val="num" w:pos="851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Owners (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Владельцы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/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пользователи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 xml:space="preserve">): Id, Email,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PasswordHash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 xml:space="preserve">, LastName, FirstName,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SurName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, Phone, Role</w:t>
      </w:r>
      <w:r w:rsidR="006163C4"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;</w:t>
      </w:r>
    </w:p>
    <w:p w14:paraId="0D258C2B" w14:textId="23F5F9F4" w:rsidR="000A1663" w:rsidRPr="00B96B89" w:rsidRDefault="000A1663">
      <w:pPr>
        <w:numPr>
          <w:ilvl w:val="0"/>
          <w:numId w:val="28"/>
        </w:numPr>
        <w:tabs>
          <w:tab w:val="clear" w:pos="720"/>
          <w:tab w:val="num" w:pos="851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Cars (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Автомобили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 xml:space="preserve">): Id,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ModelId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 xml:space="preserve">,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EngineId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 xml:space="preserve">,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TransmissionId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 xml:space="preserve">,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TrimId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 xml:space="preserve">, OwnerId,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BodyTypeId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, Year, Price, VIN, Mileage, Condition</w:t>
      </w:r>
      <w:r w:rsidR="006163C4"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;</w:t>
      </w:r>
    </w:p>
    <w:p w14:paraId="747F0836" w14:textId="4ACAE86A" w:rsidR="000A1663" w:rsidRPr="00B96B89" w:rsidRDefault="000A1663">
      <w:pPr>
        <w:numPr>
          <w:ilvl w:val="0"/>
          <w:numId w:val="28"/>
        </w:numPr>
        <w:tabs>
          <w:tab w:val="clear" w:pos="720"/>
          <w:tab w:val="num" w:pos="851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lastRenderedPageBreak/>
        <w:t>Sessions (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Сессии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 xml:space="preserve">): Id, OwnerId,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LoginTime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 xml:space="preserve">,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IPAddress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, Location</w:t>
      </w:r>
      <w:r w:rsidR="006163C4"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.</w:t>
      </w:r>
    </w:p>
    <w:p w14:paraId="486B0178" w14:textId="77777777" w:rsidR="000A1663" w:rsidRPr="00B96B89" w:rsidRDefault="000A1663" w:rsidP="000A1663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Связи между классами:</w:t>
      </w:r>
    </w:p>
    <w:p w14:paraId="4C242A31" w14:textId="65430073" w:rsidR="000A1663" w:rsidRPr="00B96B89" w:rsidRDefault="000A1663">
      <w:pPr>
        <w:numPr>
          <w:ilvl w:val="0"/>
          <w:numId w:val="29"/>
        </w:numPr>
        <w:tabs>
          <w:tab w:val="clear" w:pos="720"/>
          <w:tab w:val="num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Brands (1) –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Models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(∞)</w:t>
      </w:r>
      <w:r w:rsidR="006163C4"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;</w:t>
      </w:r>
    </w:p>
    <w:p w14:paraId="22736C39" w14:textId="567522BA" w:rsidR="000A1663" w:rsidRPr="00B96B89" w:rsidRDefault="000A1663">
      <w:pPr>
        <w:numPr>
          <w:ilvl w:val="0"/>
          <w:numId w:val="29"/>
        </w:numPr>
        <w:tabs>
          <w:tab w:val="clear" w:pos="720"/>
          <w:tab w:val="num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Models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(1) –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Cars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(∞)</w:t>
      </w:r>
      <w:r w:rsidR="006163C4"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;</w:t>
      </w:r>
    </w:p>
    <w:p w14:paraId="410B990E" w14:textId="66C22970" w:rsidR="000A1663" w:rsidRPr="00B96B89" w:rsidRDefault="000A1663">
      <w:pPr>
        <w:numPr>
          <w:ilvl w:val="0"/>
          <w:numId w:val="29"/>
        </w:numPr>
        <w:tabs>
          <w:tab w:val="clear" w:pos="720"/>
          <w:tab w:val="num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BodyTypes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(1) –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Cars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(∞)</w:t>
      </w:r>
      <w:r w:rsidR="006163C4"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;</w:t>
      </w:r>
    </w:p>
    <w:p w14:paraId="74FB7976" w14:textId="41BC8ECB" w:rsidR="000A1663" w:rsidRPr="00B96B89" w:rsidRDefault="000A1663">
      <w:pPr>
        <w:numPr>
          <w:ilvl w:val="0"/>
          <w:numId w:val="29"/>
        </w:numPr>
        <w:tabs>
          <w:tab w:val="clear" w:pos="720"/>
          <w:tab w:val="num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Engines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(1) –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Cars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(∞)</w:t>
      </w:r>
      <w:r w:rsidR="006163C4"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;</w:t>
      </w:r>
    </w:p>
    <w:p w14:paraId="6E6F99BA" w14:textId="79BEEB2B" w:rsidR="000A1663" w:rsidRPr="00B96B89" w:rsidRDefault="000A1663">
      <w:pPr>
        <w:numPr>
          <w:ilvl w:val="0"/>
          <w:numId w:val="29"/>
        </w:numPr>
        <w:tabs>
          <w:tab w:val="clear" w:pos="720"/>
          <w:tab w:val="num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Transmissions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(1) –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Cars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(∞)</w:t>
      </w:r>
      <w:r w:rsidR="006163C4"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;</w:t>
      </w:r>
    </w:p>
    <w:p w14:paraId="4A696A22" w14:textId="2C50C044" w:rsidR="000A1663" w:rsidRPr="00B96B89" w:rsidRDefault="000A1663">
      <w:pPr>
        <w:numPr>
          <w:ilvl w:val="0"/>
          <w:numId w:val="29"/>
        </w:numPr>
        <w:tabs>
          <w:tab w:val="clear" w:pos="720"/>
          <w:tab w:val="num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Trims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(1) –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Cars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(∞)</w:t>
      </w:r>
      <w:r w:rsidR="006163C4"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;</w:t>
      </w:r>
    </w:p>
    <w:p w14:paraId="4919740A" w14:textId="30ECBD0E" w:rsidR="000A1663" w:rsidRPr="00B96B89" w:rsidRDefault="000A1663">
      <w:pPr>
        <w:numPr>
          <w:ilvl w:val="0"/>
          <w:numId w:val="29"/>
        </w:numPr>
        <w:tabs>
          <w:tab w:val="clear" w:pos="720"/>
          <w:tab w:val="num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Owners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(1) –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Cars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(∞)</w:t>
      </w:r>
      <w:r w:rsidR="006163C4"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;</w:t>
      </w:r>
    </w:p>
    <w:p w14:paraId="70858DBB" w14:textId="051D9F73" w:rsidR="000A1663" w:rsidRPr="00B96B89" w:rsidRDefault="000A1663">
      <w:pPr>
        <w:numPr>
          <w:ilvl w:val="0"/>
          <w:numId w:val="29"/>
        </w:numPr>
        <w:tabs>
          <w:tab w:val="clear" w:pos="720"/>
          <w:tab w:val="num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Owners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(1) –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Sessions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(∞)</w:t>
      </w:r>
      <w:r w:rsidR="006163C4"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.</w:t>
      </w:r>
    </w:p>
    <w:p w14:paraId="4E9B2091" w14:textId="77777777" w:rsidR="000A1663" w:rsidRPr="00B96B89" w:rsidRDefault="000A1663" w:rsidP="000A1663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Навигационные свойства реализованы через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Entity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Framework Core: каждый класс содержит коллекцию дочерних элементов и ссылку на родительский.</w:t>
      </w:r>
    </w:p>
    <w:p w14:paraId="4851D088" w14:textId="24706867" w:rsidR="002E3C7A" w:rsidRPr="00B96B89" w:rsidRDefault="002E3C7A" w:rsidP="002E3C7A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На рисунке 5 представлена полная 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ER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-диаграмма системы «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AutoReview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».</w:t>
      </w:r>
    </w:p>
    <w:p w14:paraId="4B00F53F" w14:textId="77777777" w:rsidR="002E3C7A" w:rsidRPr="00B96B89" w:rsidRDefault="000A1663" w:rsidP="002E3C7A">
      <w:pPr>
        <w:keepNext/>
        <w:suppressAutoHyphens w:val="0"/>
        <w:spacing w:line="360" w:lineRule="auto"/>
        <w:jc w:val="center"/>
        <w:rPr>
          <w:rFonts w:ascii="Times New Roman" w:hAnsi="Times New Roman" w:cs="Times New Roman"/>
        </w:rPr>
      </w:pPr>
      <w:r w:rsidRPr="00B96B89">
        <w:rPr>
          <w:rFonts w:ascii="Times New Roman" w:eastAsia="Calibri" w:hAnsi="Times New Roman" w:cs="Times New Roman"/>
          <w:noProof/>
          <w:kern w:val="2"/>
          <w:sz w:val="28"/>
          <w:lang w:eastAsia="en-US"/>
          <w14:ligatures w14:val="standardContextual"/>
        </w:rPr>
        <w:drawing>
          <wp:inline distT="0" distB="0" distL="0" distR="0" wp14:anchorId="172D99D2" wp14:editId="4B72D7D8">
            <wp:extent cx="4824662" cy="4324350"/>
            <wp:effectExtent l="0" t="0" r="0" b="0"/>
            <wp:docPr id="1973631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315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4662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283A" w14:textId="55DB7E11" w:rsidR="000A1663" w:rsidRPr="00B96B89" w:rsidRDefault="002E3C7A" w:rsidP="002E3C7A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5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ER-диаграмма системы</w:t>
      </w:r>
    </w:p>
    <w:p w14:paraId="744F00EC" w14:textId="4C7773E1" w:rsidR="000A1663" w:rsidRPr="00B96B89" w:rsidRDefault="000A1663" w:rsidP="000A1663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lastRenderedPageBreak/>
        <w:t xml:space="preserve">Для описания основных бизнес-процессов системы построены диаграммы IDEF0. Контекстная диаграмма (рисунок </w:t>
      </w:r>
      <w:r w:rsidR="002E3C7A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6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) показывает систему «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AutoReview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»: вход </w:t>
      </w:r>
      <w:r w:rsidR="002E3C7A" w:rsidRPr="00B96B89">
        <w:rPr>
          <w:rFonts w:ascii="Times New Roman" w:hAnsi="Times New Roman" w:cs="Times New Roman"/>
          <w:sz w:val="28"/>
          <w:szCs w:val="28"/>
        </w:rPr>
        <w:t>–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запросы на авторизацию, данные об автомобилях, параметры поиска, CRUD-запросы; управление </w:t>
      </w:r>
      <w:r w:rsidR="002E3C7A" w:rsidRPr="00B96B89">
        <w:rPr>
          <w:rFonts w:ascii="Times New Roman" w:hAnsi="Times New Roman" w:cs="Times New Roman"/>
          <w:sz w:val="28"/>
          <w:szCs w:val="28"/>
        </w:rPr>
        <w:t>–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правила валидации, политики безопасности JWT, техническое задание; механизмы </w:t>
      </w:r>
      <w:r w:rsidR="002E3C7A" w:rsidRPr="00B96B89">
        <w:rPr>
          <w:rFonts w:ascii="Times New Roman" w:hAnsi="Times New Roman" w:cs="Times New Roman"/>
          <w:sz w:val="28"/>
          <w:szCs w:val="28"/>
        </w:rPr>
        <w:t>–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WPF-клиент, ASP.NET Core API, СУБД MySQL,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Entity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Framework Core,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OpenXml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; выход </w:t>
      </w:r>
      <w:r w:rsidR="002E3C7A" w:rsidRPr="00B96B89">
        <w:rPr>
          <w:rFonts w:ascii="Times New Roman" w:hAnsi="Times New Roman" w:cs="Times New Roman"/>
          <w:sz w:val="28"/>
          <w:szCs w:val="28"/>
        </w:rPr>
        <w:t>–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каталог автомобилей, отчёты в Word.</w:t>
      </w:r>
    </w:p>
    <w:p w14:paraId="1215606A" w14:textId="77777777" w:rsidR="002E3C7A" w:rsidRPr="00B96B89" w:rsidRDefault="000A1663" w:rsidP="002E3C7A">
      <w:pPr>
        <w:keepNext/>
        <w:suppressAutoHyphens w:val="0"/>
        <w:spacing w:line="360" w:lineRule="auto"/>
        <w:jc w:val="center"/>
        <w:rPr>
          <w:rFonts w:ascii="Times New Roman" w:hAnsi="Times New Roman" w:cs="Times New Roman"/>
        </w:rPr>
      </w:pPr>
      <w:r w:rsidRPr="00B96B89">
        <w:rPr>
          <w:rFonts w:ascii="Times New Roman" w:eastAsia="Calibri" w:hAnsi="Times New Roman" w:cs="Times New Roman"/>
          <w:noProof/>
          <w:kern w:val="2"/>
          <w:sz w:val="28"/>
          <w:lang w:eastAsia="en-US"/>
          <w14:ligatures w14:val="standardContextual"/>
        </w:rPr>
        <w:drawing>
          <wp:inline distT="0" distB="0" distL="0" distR="0" wp14:anchorId="0FCF490C" wp14:editId="36F29031">
            <wp:extent cx="5438775" cy="3110114"/>
            <wp:effectExtent l="0" t="0" r="0" b="0"/>
            <wp:docPr id="246829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299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7849" cy="311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51F4" w14:textId="2BEBDE6A" w:rsidR="000A1663" w:rsidRPr="00B96B89" w:rsidRDefault="002E3C7A" w:rsidP="002E3C7A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6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Контекстная диаграмма IDEF0</w:t>
      </w:r>
    </w:p>
    <w:p w14:paraId="3F33C81A" w14:textId="57E094F8" w:rsidR="000A1663" w:rsidRPr="00B96B89" w:rsidRDefault="000A1663" w:rsidP="000A1663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Декомпозиция 1: «Управление данными системы» (рисунок </w:t>
      </w:r>
      <w:r w:rsidR="002E3C7A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7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). Декомпозирует систему на три взаимосвязанных подпроцесса: A1 «Управление данными (CRUD)» </w:t>
      </w:r>
      <w:r w:rsidR="002E3C7A" w:rsidRPr="00B96B89">
        <w:rPr>
          <w:rFonts w:ascii="Times New Roman" w:hAnsi="Times New Roman" w:cs="Times New Roman"/>
          <w:sz w:val="28"/>
          <w:szCs w:val="28"/>
        </w:rPr>
        <w:t>–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операции администрирования справочников и автомобилей; A2 «Работа пользователей с каталогом» </w:t>
      </w:r>
      <w:r w:rsidR="002E3C7A" w:rsidRPr="00B96B89">
        <w:rPr>
          <w:rFonts w:ascii="Times New Roman" w:hAnsi="Times New Roman" w:cs="Times New Roman"/>
          <w:sz w:val="28"/>
          <w:szCs w:val="28"/>
        </w:rPr>
        <w:t>–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аутентификация, просмотр, поиск и формирование отчётов; A3 «Обеспечение безопасности и аудита» </w:t>
      </w:r>
      <w:r w:rsidR="002E3C7A" w:rsidRPr="00B96B89">
        <w:rPr>
          <w:rFonts w:ascii="Times New Roman" w:hAnsi="Times New Roman" w:cs="Times New Roman"/>
          <w:sz w:val="28"/>
          <w:szCs w:val="28"/>
        </w:rPr>
        <w:t>–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проверка токенов, валидация данных и разграничение доступа. Блок A3 обеспечивает JWT-токенами и правами доступа блоки A1 и A2, а блок A1 передаёт обновлённые справочники и каталог автомобилей в блок A2.</w:t>
      </w:r>
    </w:p>
    <w:p w14:paraId="4F3929E6" w14:textId="4B38712C" w:rsidR="002E3C7A" w:rsidRPr="00B96B89" w:rsidRDefault="008372DB" w:rsidP="002E3C7A">
      <w:pPr>
        <w:keepNext/>
        <w:suppressAutoHyphens w:val="0"/>
        <w:spacing w:line="360" w:lineRule="auto"/>
        <w:jc w:val="center"/>
        <w:rPr>
          <w:rFonts w:ascii="Times New Roman" w:hAnsi="Times New Roman" w:cs="Times New Roman"/>
        </w:rPr>
      </w:pPr>
      <w:r w:rsidRPr="008372DB">
        <w:rPr>
          <w:rFonts w:ascii="Times New Roman" w:hAnsi="Times New Roman" w:cs="Times New Roman"/>
        </w:rPr>
        <w:lastRenderedPageBreak/>
        <w:drawing>
          <wp:inline distT="0" distB="0" distL="0" distR="0" wp14:anchorId="4F5A91EE" wp14:editId="443AF3EE">
            <wp:extent cx="4619625" cy="2886283"/>
            <wp:effectExtent l="0" t="0" r="0" b="9525"/>
            <wp:docPr id="1916024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247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34122" cy="289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6D47" w14:textId="03C49564" w:rsidR="000A1663" w:rsidRPr="00B96B89" w:rsidRDefault="002E3C7A" w:rsidP="002E3C7A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7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Декомпозиция 1</w:t>
      </w:r>
    </w:p>
    <w:p w14:paraId="15EEA172" w14:textId="2223A4F6" w:rsidR="000A1663" w:rsidRPr="00B96B89" w:rsidRDefault="000A1663" w:rsidP="000A1663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Декомпозиция 2: «Управление данными (CRUD)» (рисунок </w:t>
      </w:r>
      <w:r w:rsidR="002E3C7A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8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). Декомпозирует операции администрирования на три последовательных блока: A11 «Управление справочниками» (CRUD для марок, моделей, кузовов, двигателей, трансмиссий, комплектаций, владельцев), A12 «Управление автомобилями» (добавление и редактирование с привязкой к справочникам, загрузкой фото, проверкой уникальности VIN), A13 «Удаление записей» (с проверкой внешних ключей и прав доступа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Admin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/User). Обновлённые справочники из A11 передаются в A12 для привязки к автомобилям, а обновлённый каталог из A12 </w:t>
      </w:r>
      <w:r w:rsidR="002E3C7A" w:rsidRPr="00B96B89">
        <w:rPr>
          <w:rFonts w:ascii="Times New Roman" w:hAnsi="Times New Roman" w:cs="Times New Roman"/>
          <w:sz w:val="28"/>
          <w:szCs w:val="28"/>
        </w:rPr>
        <w:t>–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в A13 для удаления записей.</w:t>
      </w:r>
    </w:p>
    <w:p w14:paraId="5B8346E1" w14:textId="40CE16EC" w:rsidR="002E3C7A" w:rsidRPr="00B96B89" w:rsidRDefault="008372DB" w:rsidP="002E3C7A">
      <w:pPr>
        <w:keepNext/>
        <w:suppressAutoHyphens w:val="0"/>
        <w:spacing w:line="360" w:lineRule="auto"/>
        <w:jc w:val="center"/>
        <w:rPr>
          <w:rFonts w:ascii="Times New Roman" w:hAnsi="Times New Roman" w:cs="Times New Roman"/>
        </w:rPr>
      </w:pPr>
      <w:r w:rsidRPr="008372DB">
        <w:rPr>
          <w:rFonts w:ascii="Times New Roman" w:hAnsi="Times New Roman" w:cs="Times New Roman"/>
        </w:rPr>
        <w:drawing>
          <wp:inline distT="0" distB="0" distL="0" distR="0" wp14:anchorId="3D523978" wp14:editId="3F17F3E5">
            <wp:extent cx="4229100" cy="2626092"/>
            <wp:effectExtent l="0" t="0" r="0" b="3175"/>
            <wp:docPr id="699037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376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38377" cy="263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5852" w14:textId="0A4EF36D" w:rsidR="000A1663" w:rsidRPr="00B96B89" w:rsidRDefault="002E3C7A" w:rsidP="002E3C7A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8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Декомпозиция 2</w:t>
      </w:r>
    </w:p>
    <w:p w14:paraId="79BE81FD" w14:textId="31B47CCF" w:rsidR="000A1663" w:rsidRPr="00B96B89" w:rsidRDefault="000A1663" w:rsidP="000A1663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lastRenderedPageBreak/>
        <w:t xml:space="preserve">Декомпозиция 3: «Работа пользователей с каталогом» (рисунок </w:t>
      </w:r>
      <w:r w:rsidR="002E3C7A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9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). Описывает последовательное взаимодействие пользователя с системой: A21 «Аутентификация и регистрация» с выдачей JWT-токена и записью сессии в базу данных, A22 «Просмотр и поиск каталога» с фильтрацией по марке, модели, VIN, цене, году и состоянию, A23 «Формирование отчётов» в формате Word через библиотеку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OpenXml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. JWT-токен из A21 обеспечивает доступ к каталогу в A22, а список автомобилей из A22 используется для формирования отчёта в A23.</w:t>
      </w:r>
    </w:p>
    <w:p w14:paraId="7BD318B1" w14:textId="167238B2" w:rsidR="002E3C7A" w:rsidRPr="00B96B89" w:rsidRDefault="008372DB" w:rsidP="002E3C7A">
      <w:pPr>
        <w:keepNext/>
        <w:suppressAutoHyphens w:val="0"/>
        <w:spacing w:line="360" w:lineRule="auto"/>
        <w:jc w:val="center"/>
        <w:rPr>
          <w:rFonts w:ascii="Times New Roman" w:hAnsi="Times New Roman" w:cs="Times New Roman"/>
        </w:rPr>
      </w:pPr>
      <w:r w:rsidRPr="008372DB">
        <w:rPr>
          <w:rFonts w:ascii="Times New Roman" w:hAnsi="Times New Roman" w:cs="Times New Roman"/>
        </w:rPr>
        <w:drawing>
          <wp:inline distT="0" distB="0" distL="0" distR="0" wp14:anchorId="36F5BB4A" wp14:editId="17CB6987">
            <wp:extent cx="5429250" cy="3384040"/>
            <wp:effectExtent l="0" t="0" r="0" b="6985"/>
            <wp:docPr id="1422533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335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2741" cy="338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CAF0" w14:textId="21769F25" w:rsidR="000A1663" w:rsidRPr="00B96B89" w:rsidRDefault="002E3C7A" w:rsidP="002E3C7A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9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Декомпозиция 3</w:t>
      </w:r>
    </w:p>
    <w:p w14:paraId="1E70947C" w14:textId="70C7E528" w:rsidR="002E3C7A" w:rsidRPr="00B96B89" w:rsidRDefault="000A1663" w:rsidP="002E3C7A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Все диаграммы IDEF0 построены в соответствии с нотацией: каждый блок имеет вход, выход, управление и механизм. Связи между блоками отражают реальные потоки данных и обеспечивают целостность модели.</w:t>
      </w:r>
    </w:p>
    <w:p w14:paraId="3FAF1AE7" w14:textId="77777777" w:rsidR="002E3C7A" w:rsidRPr="00B96B89" w:rsidRDefault="002E3C7A">
      <w:pPr>
        <w:suppressAutoHyphens w:val="0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br w:type="page"/>
      </w:r>
    </w:p>
    <w:p w14:paraId="33657AFA" w14:textId="77777777" w:rsidR="002E3C7A" w:rsidRPr="00B96B89" w:rsidRDefault="002E3C7A" w:rsidP="002E3C7A">
      <w:pPr>
        <w:pStyle w:val="1"/>
        <w:ind w:firstLine="709"/>
        <w:jc w:val="both"/>
        <w:rPr>
          <w:rFonts w:cs="Times New Roman"/>
          <w:b w:val="0"/>
          <w:bCs/>
          <w:szCs w:val="32"/>
        </w:rPr>
      </w:pPr>
      <w:bookmarkStart w:id="7" w:name="_Toc232497044"/>
      <w:r w:rsidRPr="00B96B89">
        <w:rPr>
          <w:rFonts w:cs="Times New Roman"/>
          <w:bCs/>
          <w:szCs w:val="32"/>
        </w:rPr>
        <w:lastRenderedPageBreak/>
        <w:t>4 Реализация разработки</w:t>
      </w:r>
      <w:bookmarkEnd w:id="7"/>
    </w:p>
    <w:p w14:paraId="572B9492" w14:textId="77777777" w:rsidR="002E3C7A" w:rsidRPr="00B96B89" w:rsidRDefault="002E3C7A" w:rsidP="00AF2B20">
      <w:pPr>
        <w:pStyle w:val="2"/>
        <w:jc w:val="both"/>
        <w:rPr>
          <w:rFonts w:cs="Times New Roman"/>
          <w:b w:val="0"/>
          <w:bCs w:val="0"/>
          <w:szCs w:val="28"/>
        </w:rPr>
      </w:pPr>
      <w:bookmarkStart w:id="8" w:name="_Toc232497045"/>
      <w:r w:rsidRPr="00B96B89">
        <w:rPr>
          <w:rFonts w:cs="Times New Roman"/>
          <w:szCs w:val="28"/>
        </w:rPr>
        <w:t>4.1 Обзор, выбор и обоснование программных и технических средств реализации проекта</w:t>
      </w:r>
      <w:bookmarkEnd w:id="8"/>
    </w:p>
    <w:p w14:paraId="3DEF9761" w14:textId="77777777" w:rsidR="002E3C7A" w:rsidRPr="00B96B89" w:rsidRDefault="002E3C7A" w:rsidP="002E3C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На сегодняшний день существует огромное количество различных программных средств для реализации проектов, начиная от веб-приложений и заканчивая мобильными приложениями. Перед тем как выбрать язык программирования, платформу разработки и используемую базу данных для информационной системы «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AutoReview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>», необходимо проанализировать имеющиеся предложения на рынке, оценить их преимущества, недостатки и провести сравнительный анализ для наиболее подходящего инструментария.</w:t>
      </w:r>
    </w:p>
    <w:p w14:paraId="2B8F451F" w14:textId="77777777" w:rsidR="002E3C7A" w:rsidRPr="00B96B89" w:rsidRDefault="002E3C7A" w:rsidP="002E3C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Так-как информационная система «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AutoReview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>» должна обеспечивать централизованное хранение, управление и предоставление структурированной информации о характеристиках автомобилей с возможностью доступа через приложение (для администраторов и пользователей), было принято решение разработать клиентское приложение.</w:t>
      </w:r>
    </w:p>
    <w:p w14:paraId="325B8AC8" w14:textId="77777777" w:rsidR="002E3C7A" w:rsidRPr="00B96B89" w:rsidRDefault="002E3C7A" w:rsidP="002E3C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Для реализации серверной части приложения существуют следующие популярные языки программирования: C# и Python.</w:t>
      </w:r>
    </w:p>
    <w:p w14:paraId="7CE7F04C" w14:textId="16D07272" w:rsidR="002E3C7A" w:rsidRPr="00B96B89" w:rsidRDefault="002E3C7A" w:rsidP="002E3C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 xml:space="preserve">C# </w:t>
      </w:r>
      <w:r w:rsidR="00AF2B20" w:rsidRPr="00B96B89">
        <w:rPr>
          <w:rFonts w:ascii="Times New Roman" w:hAnsi="Times New Roman" w:cs="Times New Roman"/>
          <w:sz w:val="28"/>
          <w:szCs w:val="28"/>
        </w:rPr>
        <w:t>–</w:t>
      </w:r>
      <w:r w:rsidRPr="00B96B89">
        <w:rPr>
          <w:rFonts w:ascii="Times New Roman" w:hAnsi="Times New Roman" w:cs="Times New Roman"/>
          <w:sz w:val="28"/>
          <w:szCs w:val="28"/>
        </w:rPr>
        <w:t xml:space="preserve"> современный объектно-ориентированный и 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типобезопасный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 xml:space="preserve"> язык программирования от Microsoft. C# позволяет разработчикам создавать надёжные приложения, выполняющиеся в .NET. Часто используется в связке с ASP.NET Core для веб-разработки корпоративного уровня, обеспечивая высокую производительность и масштабируемость [</w:t>
      </w:r>
      <w:hyperlink r:id="rId27" w:history="1">
        <w:r w:rsidR="00404F06" w:rsidRPr="00B96B89">
          <w:rPr>
            <w:rStyle w:val="a6"/>
            <w:rFonts w:ascii="Times New Roman" w:hAnsi="Times New Roman" w:cs="Times New Roman"/>
            <w:sz w:val="28"/>
            <w:szCs w:val="28"/>
          </w:rPr>
          <w:t>6</w:t>
        </w:r>
      </w:hyperlink>
      <w:r w:rsidRPr="00B96B89">
        <w:rPr>
          <w:rFonts w:ascii="Times New Roman" w:hAnsi="Times New Roman" w:cs="Times New Roman"/>
          <w:sz w:val="28"/>
          <w:szCs w:val="28"/>
        </w:rPr>
        <w:t>]</w:t>
      </w:r>
      <w:r w:rsidR="00CF558B">
        <w:rPr>
          <w:rFonts w:ascii="Times New Roman" w:hAnsi="Times New Roman" w:cs="Times New Roman"/>
          <w:sz w:val="28"/>
          <w:szCs w:val="28"/>
        </w:rPr>
        <w:t>.</w:t>
      </w:r>
    </w:p>
    <w:p w14:paraId="68FA850C" w14:textId="7110FFF4" w:rsidR="002E3C7A" w:rsidRPr="00B96B89" w:rsidRDefault="00AA28C5" w:rsidP="002E3C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 xml:space="preserve">Python </w:t>
      </w:r>
      <w:r w:rsidR="005F1E34" w:rsidRPr="00B96B89">
        <w:rPr>
          <w:rFonts w:ascii="Times New Roman" w:hAnsi="Times New Roman" w:cs="Times New Roman"/>
          <w:spacing w:val="30"/>
          <w:sz w:val="28"/>
          <w:szCs w:val="28"/>
        </w:rPr>
        <w:t>–</w:t>
      </w:r>
      <w:r w:rsidRPr="00B96B89">
        <w:rPr>
          <w:rFonts w:ascii="Times New Roman" w:hAnsi="Times New Roman" w:cs="Times New Roman"/>
          <w:sz w:val="28"/>
          <w:szCs w:val="28"/>
        </w:rPr>
        <w:t xml:space="preserve"> это высокоуровневый язык программирования общего назначения, который известен своей простотой и читаемостью кода.</w:t>
      </w:r>
      <w:r w:rsidR="002E3C7A" w:rsidRPr="00B96B89">
        <w:rPr>
          <w:rFonts w:ascii="Times New Roman" w:hAnsi="Times New Roman" w:cs="Times New Roman"/>
          <w:sz w:val="28"/>
          <w:szCs w:val="28"/>
        </w:rPr>
        <w:t xml:space="preserve"> </w:t>
      </w:r>
      <w:r w:rsidRPr="00B96B89">
        <w:rPr>
          <w:rFonts w:ascii="Times New Roman" w:hAnsi="Times New Roman" w:cs="Times New Roman"/>
          <w:sz w:val="28"/>
          <w:szCs w:val="28"/>
        </w:rPr>
        <w:t xml:space="preserve">Python поддерживает различные парадигмы программирования, включая объектно-ориентированное, процедурное и функциональное программирование, что позволяет использовать его для широкого спектра задач </w:t>
      </w:r>
      <w:r w:rsidR="002E3C7A" w:rsidRPr="00B96B89">
        <w:rPr>
          <w:rFonts w:ascii="Times New Roman" w:hAnsi="Times New Roman" w:cs="Times New Roman"/>
          <w:sz w:val="28"/>
          <w:szCs w:val="28"/>
        </w:rPr>
        <w:t>[</w:t>
      </w:r>
      <w:hyperlink r:id="rId28" w:history="1">
        <w:r w:rsidR="00883246">
          <w:rPr>
            <w:rStyle w:val="a6"/>
            <w:rFonts w:ascii="Times New Roman" w:hAnsi="Times New Roman" w:cs="Times New Roman"/>
            <w:sz w:val="28"/>
            <w:szCs w:val="28"/>
          </w:rPr>
          <w:t>11</w:t>
        </w:r>
      </w:hyperlink>
      <w:r w:rsidR="002E3C7A" w:rsidRPr="00B96B89">
        <w:rPr>
          <w:rFonts w:ascii="Times New Roman" w:hAnsi="Times New Roman" w:cs="Times New Roman"/>
          <w:sz w:val="28"/>
          <w:szCs w:val="28"/>
        </w:rPr>
        <w:t>]</w:t>
      </w:r>
      <w:r w:rsidR="00CF558B">
        <w:rPr>
          <w:rFonts w:ascii="Times New Roman" w:hAnsi="Times New Roman" w:cs="Times New Roman"/>
          <w:sz w:val="28"/>
          <w:szCs w:val="28"/>
        </w:rPr>
        <w:t>.</w:t>
      </w:r>
    </w:p>
    <w:p w14:paraId="6DCF1DDC" w14:textId="21B1D9C8" w:rsidR="002E3C7A" w:rsidRPr="00B96B89" w:rsidRDefault="002E3C7A" w:rsidP="002E3C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lastRenderedPageBreak/>
        <w:t>Сравнение языков программирования представлено в таблице 1 [</w:t>
      </w:r>
      <w:hyperlink r:id="rId29" w:history="1">
        <w:r w:rsidR="00883246">
          <w:rPr>
            <w:rStyle w:val="a6"/>
            <w:rFonts w:ascii="Times New Roman" w:hAnsi="Times New Roman" w:cs="Times New Roman"/>
            <w:sz w:val="28"/>
            <w:szCs w:val="28"/>
          </w:rPr>
          <w:t>5</w:t>
        </w:r>
      </w:hyperlink>
      <w:r w:rsidRPr="00B96B89">
        <w:rPr>
          <w:rFonts w:ascii="Times New Roman" w:hAnsi="Times New Roman" w:cs="Times New Roman"/>
          <w:sz w:val="28"/>
          <w:szCs w:val="28"/>
        </w:rPr>
        <w:t>].</w:t>
      </w:r>
    </w:p>
    <w:p w14:paraId="36EE7F3C" w14:textId="070374F1" w:rsidR="00AF2B20" w:rsidRPr="00B96B89" w:rsidRDefault="00AF2B20" w:rsidP="00AF2B20">
      <w:pPr>
        <w:pStyle w:val="af"/>
        <w:keepNext/>
        <w:spacing w:before="0" w:after="0" w:line="360" w:lineRule="auto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  <w:t xml:space="preserve">Таблица </w:t>
      </w:r>
      <w:r w:rsidRPr="00B96B89"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  <w:instrText xml:space="preserve"> SEQ Таблица \* ARABIC </w:instrText>
      </w:r>
      <w:r w:rsidRPr="00B96B89"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  <w:fldChar w:fldCharType="separate"/>
      </w:r>
      <w:r w:rsidR="00DA322A" w:rsidRPr="00B96B89">
        <w:rPr>
          <w:rFonts w:ascii="Times New Roman" w:hAnsi="Times New Roman" w:cs="Times New Roman"/>
          <w:i w:val="0"/>
          <w:iCs w:val="0"/>
          <w:noProof/>
          <w:spacing w:val="30"/>
          <w:sz w:val="28"/>
          <w:szCs w:val="28"/>
        </w:rPr>
        <w:t>1</w:t>
      </w:r>
      <w:r w:rsidRPr="00B96B89"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Преимущества и недостатки C# и Python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86"/>
        <w:gridCol w:w="3276"/>
        <w:gridCol w:w="3928"/>
      </w:tblGrid>
      <w:tr w:rsidR="002E3C7A" w:rsidRPr="00B96B89" w14:paraId="6FE1BF6C" w14:textId="77777777" w:rsidTr="00AF2B20"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0DCFBAA7" w14:textId="77777777" w:rsidR="002E3C7A" w:rsidRPr="00B96B89" w:rsidRDefault="002E3C7A" w:rsidP="00AF2B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75384FF6" w14:textId="77777777" w:rsidR="002E3C7A" w:rsidRPr="00B96B89" w:rsidRDefault="002E3C7A" w:rsidP="00AF2B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C#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0C609285" w14:textId="77777777" w:rsidR="002E3C7A" w:rsidRPr="00B96B89" w:rsidRDefault="002E3C7A" w:rsidP="00AF2B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2E3C7A" w:rsidRPr="00B96B89" w14:paraId="732CA71A" w14:textId="77777777" w:rsidTr="00AF2B20">
        <w:tc>
          <w:tcPr>
            <w:tcW w:w="0" w:type="auto"/>
            <w:tcBorders>
              <w:top w:val="double" w:sz="4" w:space="0" w:color="auto"/>
            </w:tcBorders>
            <w:hideMark/>
          </w:tcPr>
          <w:p w14:paraId="42797A89" w14:textId="77777777" w:rsidR="002E3C7A" w:rsidRPr="00B96B89" w:rsidRDefault="002E3C7A" w:rsidP="00AF2B20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Преимущества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495EAD9D" w14:textId="77777777" w:rsidR="002E3C7A" w:rsidRPr="00B96B89" w:rsidRDefault="002E3C7A" w:rsidP="00AF2B20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Статическая типизация и компиляция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503743B0" w14:textId="77777777" w:rsidR="002E3C7A" w:rsidRPr="00B96B89" w:rsidRDefault="002E3C7A" w:rsidP="00AF2B20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Простой и читаемый синтаксис</w:t>
            </w:r>
          </w:p>
        </w:tc>
      </w:tr>
      <w:tr w:rsidR="002E3C7A" w:rsidRPr="00B96B89" w14:paraId="71914645" w14:textId="77777777" w:rsidTr="00880320">
        <w:tc>
          <w:tcPr>
            <w:tcW w:w="0" w:type="auto"/>
            <w:hideMark/>
          </w:tcPr>
          <w:p w14:paraId="13138D6E" w14:textId="77777777" w:rsidR="002E3C7A" w:rsidRPr="00B96B89" w:rsidRDefault="002E3C7A" w:rsidP="00AF2B20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0256789" w14:textId="77777777" w:rsidR="002E3C7A" w:rsidRPr="00B96B89" w:rsidRDefault="002E3C7A" w:rsidP="00AF2B20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Высокая производительность выполнения</w:t>
            </w:r>
          </w:p>
        </w:tc>
        <w:tc>
          <w:tcPr>
            <w:tcW w:w="0" w:type="auto"/>
            <w:hideMark/>
          </w:tcPr>
          <w:p w14:paraId="6601E3E9" w14:textId="77777777" w:rsidR="002E3C7A" w:rsidRPr="00B96B89" w:rsidRDefault="002E3C7A" w:rsidP="00AF2B20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Быстрая разработка и прототипирование</w:t>
            </w:r>
          </w:p>
        </w:tc>
      </w:tr>
      <w:tr w:rsidR="002E3C7A" w:rsidRPr="00B96B89" w14:paraId="2B5D9BB9" w14:textId="77777777" w:rsidTr="00880320">
        <w:tc>
          <w:tcPr>
            <w:tcW w:w="0" w:type="auto"/>
            <w:hideMark/>
          </w:tcPr>
          <w:p w14:paraId="6D41C318" w14:textId="77777777" w:rsidR="002E3C7A" w:rsidRPr="00B96B89" w:rsidRDefault="002E3C7A" w:rsidP="00AF2B20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EE65DA4" w14:textId="77777777" w:rsidR="002E3C7A" w:rsidRPr="00B96B89" w:rsidRDefault="002E3C7A" w:rsidP="00AF2B20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Интеграция с продуктами Microsoft и Azure</w:t>
            </w:r>
          </w:p>
        </w:tc>
        <w:tc>
          <w:tcPr>
            <w:tcW w:w="0" w:type="auto"/>
            <w:hideMark/>
          </w:tcPr>
          <w:p w14:paraId="36A3220A" w14:textId="77777777" w:rsidR="002E3C7A" w:rsidRPr="00B96B89" w:rsidRDefault="002E3C7A" w:rsidP="00AF2B20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Огромная экосистема библиотек</w:t>
            </w:r>
          </w:p>
        </w:tc>
      </w:tr>
      <w:tr w:rsidR="002E3C7A" w:rsidRPr="00B96B89" w14:paraId="097ED384" w14:textId="77777777" w:rsidTr="00880320">
        <w:tc>
          <w:tcPr>
            <w:tcW w:w="0" w:type="auto"/>
            <w:hideMark/>
          </w:tcPr>
          <w:p w14:paraId="412BC3A0" w14:textId="77777777" w:rsidR="002E3C7A" w:rsidRPr="00B96B89" w:rsidRDefault="002E3C7A" w:rsidP="00AF2B20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6FCAC8A" w14:textId="77777777" w:rsidR="002E3C7A" w:rsidRPr="00B96B89" w:rsidRDefault="002E3C7A" w:rsidP="00AF2B20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Мощные инструменты отладки в Visual Studio</w:t>
            </w:r>
          </w:p>
        </w:tc>
        <w:tc>
          <w:tcPr>
            <w:tcW w:w="0" w:type="auto"/>
            <w:hideMark/>
          </w:tcPr>
          <w:p w14:paraId="6673F4AF" w14:textId="77777777" w:rsidR="002E3C7A" w:rsidRPr="00B96B89" w:rsidRDefault="002E3C7A" w:rsidP="00AF2B20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Кроссплатформенность</w:t>
            </w:r>
          </w:p>
        </w:tc>
      </w:tr>
      <w:tr w:rsidR="002E3C7A" w:rsidRPr="00B96B89" w14:paraId="246F2D9D" w14:textId="77777777" w:rsidTr="00880320">
        <w:tc>
          <w:tcPr>
            <w:tcW w:w="0" w:type="auto"/>
            <w:hideMark/>
          </w:tcPr>
          <w:p w14:paraId="61851EAE" w14:textId="77777777" w:rsidR="002E3C7A" w:rsidRPr="00B96B89" w:rsidRDefault="002E3C7A" w:rsidP="00AF2B20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AF6EE19" w14:textId="77777777" w:rsidR="002E3C7A" w:rsidRPr="00B96B89" w:rsidRDefault="002E3C7A" w:rsidP="00AF2B20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Поддержка многопоточности и асинхронности</w:t>
            </w:r>
          </w:p>
        </w:tc>
        <w:tc>
          <w:tcPr>
            <w:tcW w:w="0" w:type="auto"/>
            <w:hideMark/>
          </w:tcPr>
          <w:p w14:paraId="7E191CB4" w14:textId="77777777" w:rsidR="002E3C7A" w:rsidRPr="00B96B89" w:rsidRDefault="002E3C7A" w:rsidP="00AF2B20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Большое и активное сообщество</w:t>
            </w:r>
          </w:p>
        </w:tc>
      </w:tr>
      <w:tr w:rsidR="002E3C7A" w:rsidRPr="00B96B89" w14:paraId="2204CCAF" w14:textId="77777777" w:rsidTr="00880320">
        <w:tc>
          <w:tcPr>
            <w:tcW w:w="0" w:type="auto"/>
            <w:hideMark/>
          </w:tcPr>
          <w:p w14:paraId="58359C34" w14:textId="77777777" w:rsidR="002E3C7A" w:rsidRPr="00B96B89" w:rsidRDefault="002E3C7A" w:rsidP="00AF2B20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Недостатки</w:t>
            </w:r>
          </w:p>
        </w:tc>
        <w:tc>
          <w:tcPr>
            <w:tcW w:w="0" w:type="auto"/>
            <w:hideMark/>
          </w:tcPr>
          <w:p w14:paraId="1BB64B43" w14:textId="77777777" w:rsidR="002E3C7A" w:rsidRPr="00B96B89" w:rsidRDefault="002E3C7A" w:rsidP="00AF2B20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Более высокий порог входа для новичков</w:t>
            </w:r>
          </w:p>
        </w:tc>
        <w:tc>
          <w:tcPr>
            <w:tcW w:w="0" w:type="auto"/>
            <w:hideMark/>
          </w:tcPr>
          <w:p w14:paraId="3B72110C" w14:textId="77777777" w:rsidR="002E3C7A" w:rsidRPr="00B96B89" w:rsidRDefault="002E3C7A" w:rsidP="00AF2B20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Ниже производительность из-за интерпретации</w:t>
            </w:r>
          </w:p>
        </w:tc>
      </w:tr>
      <w:tr w:rsidR="002E3C7A" w:rsidRPr="00B96B89" w14:paraId="5E750F3B" w14:textId="77777777" w:rsidTr="00880320">
        <w:tc>
          <w:tcPr>
            <w:tcW w:w="0" w:type="auto"/>
            <w:hideMark/>
          </w:tcPr>
          <w:p w14:paraId="2D2D0874" w14:textId="77777777" w:rsidR="002E3C7A" w:rsidRPr="00B96B89" w:rsidRDefault="002E3C7A" w:rsidP="00AF2B20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3AA0A6E" w14:textId="77777777" w:rsidR="002E3C7A" w:rsidRPr="00B96B89" w:rsidRDefault="002E3C7A" w:rsidP="00AF2B20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Требует больше ресурсов для разработки</w:t>
            </w:r>
          </w:p>
        </w:tc>
        <w:tc>
          <w:tcPr>
            <w:tcW w:w="0" w:type="auto"/>
            <w:hideMark/>
          </w:tcPr>
          <w:p w14:paraId="1D5EF1F5" w14:textId="77777777" w:rsidR="002E3C7A" w:rsidRPr="00B96B89" w:rsidRDefault="002E3C7A" w:rsidP="00AF2B20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Динамическая типизация может скрывать ошибки</w:t>
            </w:r>
          </w:p>
        </w:tc>
      </w:tr>
      <w:tr w:rsidR="002E3C7A" w:rsidRPr="00B96B89" w14:paraId="376F872A" w14:textId="77777777" w:rsidTr="00880320">
        <w:tc>
          <w:tcPr>
            <w:tcW w:w="0" w:type="auto"/>
            <w:hideMark/>
          </w:tcPr>
          <w:p w14:paraId="4BD6325C" w14:textId="77777777" w:rsidR="002E3C7A" w:rsidRPr="00B96B89" w:rsidRDefault="002E3C7A" w:rsidP="00AF2B20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356CAC9" w14:textId="77777777" w:rsidR="002E3C7A" w:rsidRPr="00B96B89" w:rsidRDefault="002E3C7A" w:rsidP="00AF2B20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Историческая привязка к экосистеме Microsoft</w:t>
            </w:r>
          </w:p>
        </w:tc>
        <w:tc>
          <w:tcPr>
            <w:tcW w:w="0" w:type="auto"/>
            <w:hideMark/>
          </w:tcPr>
          <w:p w14:paraId="63AE7947" w14:textId="77777777" w:rsidR="002E3C7A" w:rsidRPr="00B96B89" w:rsidRDefault="002E3C7A" w:rsidP="00AF2B20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GIL ограничивает многопоточность</w:t>
            </w:r>
          </w:p>
        </w:tc>
      </w:tr>
    </w:tbl>
    <w:p w14:paraId="4CA11F16" w14:textId="47DB428A" w:rsidR="002E3C7A" w:rsidRPr="00B96B89" w:rsidRDefault="002E3C7A" w:rsidP="002E3C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По итогу сравнения выбор для приложения «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AutoReview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 xml:space="preserve">» был сделан в пользу языка программирования C#, в связи с тем, что: он обеспечивает высокую производительность благодаря компиляции и статической типизации, что критично для обработки структурированных данных об автомобилях. Кроме того, C# отлично взаимодействует с выбранной системой управления базами данных через 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 xml:space="preserve"> Framework, а </w:t>
      </w:r>
      <w:r w:rsidR="009078FF" w:rsidRPr="00B96B89">
        <w:rPr>
          <w:rFonts w:ascii="Times New Roman" w:hAnsi="Times New Roman" w:cs="Times New Roman"/>
          <w:sz w:val="28"/>
          <w:szCs w:val="28"/>
        </w:rPr>
        <w:t xml:space="preserve">также с технологией Windows </w:t>
      </w:r>
      <w:proofErr w:type="spellStart"/>
      <w:r w:rsidR="009078FF" w:rsidRPr="00B96B89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="009078FF" w:rsidRPr="00B96B89">
        <w:rPr>
          <w:rFonts w:ascii="Times New Roman" w:hAnsi="Times New Roman" w:cs="Times New Roman"/>
          <w:sz w:val="28"/>
          <w:szCs w:val="28"/>
        </w:rPr>
        <w:t xml:space="preserve"> Foundation (WPF) </w:t>
      </w:r>
      <w:r w:rsidR="005F1E34" w:rsidRPr="00B96B89">
        <w:rPr>
          <w:rFonts w:ascii="Times New Roman" w:hAnsi="Times New Roman" w:cs="Times New Roman"/>
          <w:spacing w:val="30"/>
          <w:sz w:val="28"/>
          <w:szCs w:val="28"/>
        </w:rPr>
        <w:t>–</w:t>
      </w:r>
      <w:r w:rsidR="009078FF" w:rsidRPr="00B96B89">
        <w:rPr>
          <w:rFonts w:ascii="Times New Roman" w:hAnsi="Times New Roman" w:cs="Times New Roman"/>
          <w:sz w:val="28"/>
          <w:szCs w:val="28"/>
        </w:rPr>
        <w:t xml:space="preserve"> </w:t>
      </w:r>
      <w:r w:rsidR="00562034" w:rsidRPr="00B96B89">
        <w:rPr>
          <w:rFonts w:ascii="Times New Roman" w:hAnsi="Times New Roman" w:cs="Times New Roman"/>
          <w:sz w:val="28"/>
          <w:szCs w:val="28"/>
        </w:rPr>
        <w:t>которой является часть экосистемы платформы .NET и представляет собой подсистему для построения графических интерфейсов</w:t>
      </w:r>
      <w:r w:rsidR="009078FF" w:rsidRPr="00B96B89">
        <w:rPr>
          <w:rFonts w:ascii="Times New Roman" w:hAnsi="Times New Roman" w:cs="Times New Roman"/>
          <w:sz w:val="28"/>
          <w:szCs w:val="28"/>
        </w:rPr>
        <w:t xml:space="preserve"> [</w:t>
      </w:r>
      <w:hyperlink r:id="rId30" w:history="1">
        <w:r w:rsidR="00562034" w:rsidRPr="00B96B89">
          <w:rPr>
            <w:rStyle w:val="a6"/>
            <w:rFonts w:ascii="Times New Roman" w:hAnsi="Times New Roman" w:cs="Times New Roman"/>
            <w:sz w:val="28"/>
            <w:szCs w:val="28"/>
          </w:rPr>
          <w:t>2</w:t>
        </w:r>
      </w:hyperlink>
      <w:r w:rsidR="009078FF" w:rsidRPr="00B96B89">
        <w:rPr>
          <w:rFonts w:ascii="Times New Roman" w:hAnsi="Times New Roman" w:cs="Times New Roman"/>
          <w:sz w:val="28"/>
          <w:szCs w:val="28"/>
        </w:rPr>
        <w:t>]</w:t>
      </w:r>
      <w:r w:rsidR="00CF558B">
        <w:rPr>
          <w:rFonts w:ascii="Times New Roman" w:hAnsi="Times New Roman" w:cs="Times New Roman"/>
          <w:sz w:val="28"/>
          <w:szCs w:val="28"/>
        </w:rPr>
        <w:t>.</w:t>
      </w:r>
    </w:p>
    <w:p w14:paraId="5C327E1C" w14:textId="77777777" w:rsidR="002E3C7A" w:rsidRPr="00B96B89" w:rsidRDefault="002E3C7A" w:rsidP="002E3C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Последующим этапом необходимо выбрать среду разработки – платформу. Для языка программирования C# существует несколько специализированных сред.</w:t>
      </w:r>
    </w:p>
    <w:p w14:paraId="181CE053" w14:textId="77777777" w:rsidR="002E3C7A" w:rsidRPr="00B96B89" w:rsidRDefault="002E3C7A" w:rsidP="002E3C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Для более производительной работы и удобства написания кода выбор остановился на следующих платформах: Visual Studio, Visual Studio Code.</w:t>
      </w:r>
    </w:p>
    <w:p w14:paraId="26D69610" w14:textId="61679CE9" w:rsidR="002E3C7A" w:rsidRPr="00B96B89" w:rsidRDefault="0014717A" w:rsidP="002E3C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lastRenderedPageBreak/>
        <w:t xml:space="preserve">Visual Studio </w:t>
      </w:r>
      <w:r w:rsidR="005F1E34" w:rsidRPr="00B96B89">
        <w:rPr>
          <w:rFonts w:ascii="Times New Roman" w:hAnsi="Times New Roman" w:cs="Times New Roman"/>
          <w:spacing w:val="30"/>
          <w:sz w:val="28"/>
          <w:szCs w:val="28"/>
        </w:rPr>
        <w:t>–</w:t>
      </w:r>
      <w:r w:rsidRPr="00B96B89">
        <w:rPr>
          <w:rFonts w:ascii="Times New Roman" w:hAnsi="Times New Roman" w:cs="Times New Roman"/>
          <w:sz w:val="28"/>
          <w:szCs w:val="28"/>
        </w:rPr>
        <w:t xml:space="preserve"> это мощная интегрированная среда разработки (IDE) для Windows, где можно разрабатывать, создавать, отлаживать, тестировать и развертывать приложения в одном месте </w:t>
      </w:r>
      <w:r w:rsidR="002E3C7A" w:rsidRPr="00B96B89">
        <w:rPr>
          <w:rFonts w:ascii="Times New Roman" w:hAnsi="Times New Roman" w:cs="Times New Roman"/>
          <w:sz w:val="28"/>
          <w:szCs w:val="28"/>
        </w:rPr>
        <w:t>[</w:t>
      </w:r>
      <w:hyperlink r:id="rId31" w:history="1">
        <w:r w:rsidR="00883246">
          <w:rPr>
            <w:rStyle w:val="a6"/>
            <w:rFonts w:ascii="Times New Roman" w:hAnsi="Times New Roman" w:cs="Times New Roman"/>
            <w:sz w:val="28"/>
            <w:szCs w:val="28"/>
          </w:rPr>
          <w:t>10</w:t>
        </w:r>
      </w:hyperlink>
      <w:r w:rsidR="002E3C7A" w:rsidRPr="00B96B89">
        <w:rPr>
          <w:rFonts w:ascii="Times New Roman" w:hAnsi="Times New Roman" w:cs="Times New Roman"/>
          <w:sz w:val="28"/>
          <w:szCs w:val="28"/>
        </w:rPr>
        <w:t>]</w:t>
      </w:r>
      <w:r w:rsidR="00CF558B">
        <w:rPr>
          <w:rFonts w:ascii="Times New Roman" w:hAnsi="Times New Roman" w:cs="Times New Roman"/>
          <w:sz w:val="28"/>
          <w:szCs w:val="28"/>
        </w:rPr>
        <w:t>.</w:t>
      </w:r>
    </w:p>
    <w:p w14:paraId="1147A959" w14:textId="785F49BB" w:rsidR="002E3C7A" w:rsidRPr="00CF558B" w:rsidRDefault="0014717A" w:rsidP="002E3C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 xml:space="preserve">Visual Studio Code (VS Code) </w:t>
      </w:r>
      <w:r w:rsidR="005F1E34" w:rsidRPr="00B96B89">
        <w:rPr>
          <w:rFonts w:ascii="Times New Roman" w:hAnsi="Times New Roman" w:cs="Times New Roman"/>
          <w:spacing w:val="30"/>
          <w:sz w:val="28"/>
          <w:szCs w:val="28"/>
        </w:rPr>
        <w:t>–</w:t>
      </w:r>
      <w:r w:rsidRPr="00B96B89">
        <w:rPr>
          <w:rFonts w:ascii="Times New Roman" w:hAnsi="Times New Roman" w:cs="Times New Roman"/>
          <w:sz w:val="28"/>
          <w:szCs w:val="28"/>
        </w:rPr>
        <w:t xml:space="preserve"> это редактор кода для разных языков программирования. Он относительно немного весит, гибкий и удобный. В нем можно писать, форматировать и редактировать код на разных языках </w:t>
      </w:r>
      <w:r w:rsidR="002E3C7A" w:rsidRPr="00CF558B">
        <w:rPr>
          <w:rFonts w:ascii="Times New Roman" w:hAnsi="Times New Roman" w:cs="Times New Roman"/>
          <w:sz w:val="28"/>
          <w:szCs w:val="28"/>
        </w:rPr>
        <w:t>[</w:t>
      </w:r>
      <w:hyperlink r:id="rId32" w:history="1">
        <w:r w:rsidR="00883246">
          <w:rPr>
            <w:rStyle w:val="a6"/>
            <w:rFonts w:ascii="Times New Roman" w:hAnsi="Times New Roman" w:cs="Times New Roman"/>
            <w:sz w:val="28"/>
            <w:szCs w:val="28"/>
          </w:rPr>
          <w:t>16</w:t>
        </w:r>
      </w:hyperlink>
      <w:r w:rsidR="002E3C7A" w:rsidRPr="00CF558B">
        <w:rPr>
          <w:rFonts w:ascii="Times New Roman" w:hAnsi="Times New Roman" w:cs="Times New Roman"/>
          <w:sz w:val="28"/>
          <w:szCs w:val="28"/>
        </w:rPr>
        <w:t>]</w:t>
      </w:r>
      <w:r w:rsidR="00CF558B">
        <w:rPr>
          <w:rFonts w:ascii="Times New Roman" w:hAnsi="Times New Roman" w:cs="Times New Roman"/>
          <w:sz w:val="28"/>
          <w:szCs w:val="28"/>
        </w:rPr>
        <w:t>.</w:t>
      </w:r>
    </w:p>
    <w:p w14:paraId="05388464" w14:textId="6F714766" w:rsidR="002E3C7A" w:rsidRPr="006609A1" w:rsidRDefault="002E3C7A" w:rsidP="002E3C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Сравнение сред разработки представлено в таблице 2 [</w:t>
      </w:r>
      <w:hyperlink r:id="rId33" w:history="1">
        <w:r w:rsidR="00883246">
          <w:rPr>
            <w:rStyle w:val="a6"/>
            <w:rFonts w:ascii="Times New Roman" w:hAnsi="Times New Roman" w:cs="Times New Roman"/>
            <w:sz w:val="28"/>
            <w:szCs w:val="28"/>
          </w:rPr>
          <w:t>16</w:t>
        </w:r>
      </w:hyperlink>
      <w:r w:rsidRPr="00B96B89">
        <w:rPr>
          <w:rFonts w:ascii="Times New Roman" w:hAnsi="Times New Roman" w:cs="Times New Roman"/>
          <w:sz w:val="28"/>
          <w:szCs w:val="28"/>
        </w:rPr>
        <w:t>].</w:t>
      </w:r>
    </w:p>
    <w:p w14:paraId="080BB1A7" w14:textId="637077D5" w:rsidR="00AF2B20" w:rsidRPr="00B96B89" w:rsidRDefault="00AF2B20" w:rsidP="00AF2B20">
      <w:pPr>
        <w:pStyle w:val="af"/>
        <w:keepNext/>
        <w:spacing w:before="0" w:after="0" w:line="360" w:lineRule="auto"/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  <w:t xml:space="preserve">Таблица </w:t>
      </w:r>
      <w:r w:rsidRPr="00B96B89"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  <w:instrText xml:space="preserve"> SEQ Таблица \* ARABIC </w:instrText>
      </w:r>
      <w:r w:rsidRPr="00B96B89"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  <w:fldChar w:fldCharType="separate"/>
      </w:r>
      <w:r w:rsidR="00DA322A" w:rsidRPr="00B96B89">
        <w:rPr>
          <w:rFonts w:ascii="Times New Roman" w:hAnsi="Times New Roman" w:cs="Times New Roman"/>
          <w:i w:val="0"/>
          <w:iCs w:val="0"/>
          <w:noProof/>
          <w:spacing w:val="30"/>
          <w:sz w:val="28"/>
          <w:szCs w:val="28"/>
        </w:rPr>
        <w:t>2</w:t>
      </w:r>
      <w:r w:rsidRPr="00B96B89"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  <w:t xml:space="preserve"> –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>Сравнение сред разработки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1"/>
        <w:gridCol w:w="3324"/>
        <w:gridCol w:w="3185"/>
      </w:tblGrid>
      <w:tr w:rsidR="002E3C7A" w:rsidRPr="00B96B89" w14:paraId="76B7D3B1" w14:textId="77777777" w:rsidTr="006163C4"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5F9A80E9" w14:textId="77777777" w:rsidR="002E3C7A" w:rsidRPr="00B96B89" w:rsidRDefault="002E3C7A" w:rsidP="00616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Критерии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4550580A" w14:textId="77777777" w:rsidR="002E3C7A" w:rsidRPr="00B96B89" w:rsidRDefault="002E3C7A" w:rsidP="00616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Visual Studio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364E58F7" w14:textId="77777777" w:rsidR="002E3C7A" w:rsidRPr="00B96B89" w:rsidRDefault="002E3C7A" w:rsidP="00616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VS Code</w:t>
            </w:r>
          </w:p>
        </w:tc>
      </w:tr>
      <w:tr w:rsidR="002E3C7A" w:rsidRPr="00B96B89" w14:paraId="7728CA8E" w14:textId="77777777" w:rsidTr="006163C4">
        <w:tc>
          <w:tcPr>
            <w:tcW w:w="0" w:type="auto"/>
            <w:tcBorders>
              <w:top w:val="double" w:sz="4" w:space="0" w:color="auto"/>
            </w:tcBorders>
            <w:hideMark/>
          </w:tcPr>
          <w:p w14:paraId="054136F3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Языковая поддержка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31E5AF51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Полная поддержка C#, .NET, веб-технологий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53838241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Мультиязычная, C# через расширения</w:t>
            </w:r>
          </w:p>
        </w:tc>
      </w:tr>
      <w:tr w:rsidR="002E3C7A" w:rsidRPr="00B96B89" w14:paraId="182F482F" w14:textId="77777777" w:rsidTr="00880320">
        <w:tc>
          <w:tcPr>
            <w:tcW w:w="0" w:type="auto"/>
            <w:hideMark/>
          </w:tcPr>
          <w:p w14:paraId="72EFACB5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Производительность</w:t>
            </w:r>
          </w:p>
        </w:tc>
        <w:tc>
          <w:tcPr>
            <w:tcW w:w="0" w:type="auto"/>
            <w:hideMark/>
          </w:tcPr>
          <w:p w14:paraId="6FC19729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Требовательна к ресурсам, но мощная в больших проектах</w:t>
            </w:r>
          </w:p>
        </w:tc>
        <w:tc>
          <w:tcPr>
            <w:tcW w:w="0" w:type="auto"/>
            <w:hideMark/>
          </w:tcPr>
          <w:p w14:paraId="70D0E006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Легковесная, быстрый запуск</w:t>
            </w:r>
          </w:p>
        </w:tc>
      </w:tr>
      <w:tr w:rsidR="002E3C7A" w:rsidRPr="00B96B89" w14:paraId="33DEB3D7" w14:textId="77777777" w:rsidTr="00880320">
        <w:tc>
          <w:tcPr>
            <w:tcW w:w="0" w:type="auto"/>
            <w:hideMark/>
          </w:tcPr>
          <w:p w14:paraId="68F0EC3E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Распространение</w:t>
            </w:r>
          </w:p>
        </w:tc>
        <w:tc>
          <w:tcPr>
            <w:tcW w:w="0" w:type="auto"/>
            <w:hideMark/>
          </w:tcPr>
          <w:p w14:paraId="7DA3F710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Бесплатная Community-версия для учебных целей</w:t>
            </w:r>
          </w:p>
        </w:tc>
        <w:tc>
          <w:tcPr>
            <w:tcW w:w="0" w:type="auto"/>
            <w:hideMark/>
          </w:tcPr>
          <w:p w14:paraId="164A1A46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 xml:space="preserve">Полностью бесплатный, </w:t>
            </w:r>
            <w:proofErr w:type="spellStart"/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open-source</w:t>
            </w:r>
            <w:proofErr w:type="spellEnd"/>
          </w:p>
        </w:tc>
      </w:tr>
      <w:tr w:rsidR="002E3C7A" w:rsidRPr="00B96B89" w14:paraId="77A0D2F5" w14:textId="77777777" w:rsidTr="00880320">
        <w:tc>
          <w:tcPr>
            <w:tcW w:w="0" w:type="auto"/>
            <w:hideMark/>
          </w:tcPr>
          <w:p w14:paraId="01A612BB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Интерфейс</w:t>
            </w:r>
          </w:p>
        </w:tc>
        <w:tc>
          <w:tcPr>
            <w:tcW w:w="0" w:type="auto"/>
            <w:hideMark/>
          </w:tcPr>
          <w:p w14:paraId="5B293852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Продуманный, богатый инструментами для .NET</w:t>
            </w:r>
          </w:p>
        </w:tc>
        <w:tc>
          <w:tcPr>
            <w:tcW w:w="0" w:type="auto"/>
            <w:hideMark/>
          </w:tcPr>
          <w:p w14:paraId="576277F5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Минималистичный, настраиваемый</w:t>
            </w:r>
          </w:p>
        </w:tc>
      </w:tr>
      <w:tr w:rsidR="002E3C7A" w:rsidRPr="00B96B89" w14:paraId="0797D7DC" w14:textId="77777777" w:rsidTr="00880320">
        <w:tc>
          <w:tcPr>
            <w:tcW w:w="0" w:type="auto"/>
            <w:hideMark/>
          </w:tcPr>
          <w:p w14:paraId="6FCA02DA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Отладка и тестирование</w:t>
            </w:r>
          </w:p>
        </w:tc>
        <w:tc>
          <w:tcPr>
            <w:tcW w:w="0" w:type="auto"/>
            <w:hideMark/>
          </w:tcPr>
          <w:p w14:paraId="33DC5D28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Встроенные мощные средства отладки, профилирования</w:t>
            </w:r>
          </w:p>
        </w:tc>
        <w:tc>
          <w:tcPr>
            <w:tcW w:w="0" w:type="auto"/>
            <w:hideMark/>
          </w:tcPr>
          <w:p w14:paraId="27EE9A07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Базовая отладка через расширения</w:t>
            </w:r>
          </w:p>
        </w:tc>
      </w:tr>
    </w:tbl>
    <w:p w14:paraId="6740DA2D" w14:textId="77777777" w:rsidR="002E3C7A" w:rsidRPr="00B96B89" w:rsidRDefault="002E3C7A" w:rsidP="002E3C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По итогу сравнения выбор был сделан в пользу платформы Visual Studio (Community Edition), в связи с тем, что она предоставляет наиболее полный набор инструментов для разработки на C#: визуальный дизайнер интерфейсов, интегрированный сервер IIS Express для локального тестирования, средства работы с базами данных (Server Explorer), а также встроенную поддержку ASP.NET Core.</w:t>
      </w:r>
    </w:p>
    <w:p w14:paraId="3DFEE696" w14:textId="77777777" w:rsidR="002E3C7A" w:rsidRPr="00B96B89" w:rsidRDefault="002E3C7A" w:rsidP="002E3C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 xml:space="preserve">Следующим этапом необходимо выбрать систему управления базами данных (СУБД), которая позволит хранить всю информацию, введённую пользователем и администратором (марки, модели, двигатели, владельцы и т.д.). Для разработки проекта с использованием C# были рассмотрены следующие СУБД: MySQL, Microsoft SQL Server, 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>.</w:t>
      </w:r>
    </w:p>
    <w:p w14:paraId="76E0D418" w14:textId="77777777" w:rsidR="002E3C7A" w:rsidRPr="00B96B89" w:rsidRDefault="002E3C7A" w:rsidP="002E3C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 xml:space="preserve">Согласно техническому заданию, данные должны храниться в реляционной СУБД. Все три варианта являются реляционными системами, но </w:t>
      </w:r>
      <w:r w:rsidRPr="00B96B89">
        <w:rPr>
          <w:rFonts w:ascii="Times New Roman" w:hAnsi="Times New Roman" w:cs="Times New Roman"/>
          <w:sz w:val="28"/>
          <w:szCs w:val="28"/>
        </w:rPr>
        <w:lastRenderedPageBreak/>
        <w:t>различаются лицензированием, экосистемой и особенностями интеграции с .NET.</w:t>
      </w:r>
    </w:p>
    <w:p w14:paraId="2A358120" w14:textId="04BACE30" w:rsidR="002E3C7A" w:rsidRPr="00B96B89" w:rsidRDefault="002E3C7A" w:rsidP="002E3C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Сравнение СУБД представлено в таблице 3 [</w:t>
      </w:r>
      <w:hyperlink r:id="rId34" w:history="1">
        <w:r w:rsidR="00883246">
          <w:rPr>
            <w:rStyle w:val="a6"/>
            <w:rFonts w:ascii="Times New Roman" w:hAnsi="Times New Roman" w:cs="Times New Roman"/>
            <w:sz w:val="28"/>
            <w:szCs w:val="28"/>
          </w:rPr>
          <w:t>13</w:t>
        </w:r>
      </w:hyperlink>
      <w:r w:rsidRPr="00B96B89">
        <w:rPr>
          <w:rFonts w:ascii="Times New Roman" w:hAnsi="Times New Roman" w:cs="Times New Roman"/>
          <w:sz w:val="28"/>
          <w:szCs w:val="28"/>
        </w:rPr>
        <w:t>].</w:t>
      </w:r>
    </w:p>
    <w:p w14:paraId="0F4B92E5" w14:textId="11D97FFA" w:rsidR="006163C4" w:rsidRPr="00B96B89" w:rsidRDefault="006163C4" w:rsidP="006163C4">
      <w:pPr>
        <w:pStyle w:val="af"/>
        <w:keepNext/>
        <w:spacing w:before="0" w:after="0" w:line="360" w:lineRule="auto"/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  <w:t xml:space="preserve">Таблица </w:t>
      </w:r>
      <w:r w:rsidRPr="00B96B89"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  <w:instrText xml:space="preserve"> SEQ Таблица \* ARABIC </w:instrText>
      </w:r>
      <w:r w:rsidRPr="00B96B89"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  <w:fldChar w:fldCharType="separate"/>
      </w:r>
      <w:r w:rsidR="00DA322A" w:rsidRPr="00B96B89">
        <w:rPr>
          <w:rFonts w:ascii="Times New Roman" w:hAnsi="Times New Roman" w:cs="Times New Roman"/>
          <w:i w:val="0"/>
          <w:iCs w:val="0"/>
          <w:noProof/>
          <w:spacing w:val="30"/>
          <w:sz w:val="28"/>
          <w:szCs w:val="28"/>
        </w:rPr>
        <w:t>3</w:t>
      </w:r>
      <w:r w:rsidRPr="00B96B89"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  <w:t xml:space="preserve"> –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>Преимущества и недостатки СУБД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86"/>
        <w:gridCol w:w="2591"/>
        <w:gridCol w:w="2490"/>
        <w:gridCol w:w="2123"/>
      </w:tblGrid>
      <w:tr w:rsidR="002E3C7A" w:rsidRPr="00B96B89" w14:paraId="005F0BE2" w14:textId="77777777" w:rsidTr="006163C4"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6ECF88BB" w14:textId="77777777" w:rsidR="002E3C7A" w:rsidRPr="00B96B89" w:rsidRDefault="002E3C7A" w:rsidP="00616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Критерии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2ABD70FC" w14:textId="77777777" w:rsidR="002E3C7A" w:rsidRPr="00B96B89" w:rsidRDefault="002E3C7A" w:rsidP="00616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40A4418C" w14:textId="77777777" w:rsidR="002E3C7A" w:rsidRPr="00B96B89" w:rsidRDefault="002E3C7A" w:rsidP="00616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Microsoft SQL Server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78737511" w14:textId="77777777" w:rsidR="002E3C7A" w:rsidRPr="00B96B89" w:rsidRDefault="002E3C7A" w:rsidP="006163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</w:tr>
      <w:tr w:rsidR="002E3C7A" w:rsidRPr="00B96B89" w14:paraId="4F8F9C0D" w14:textId="77777777" w:rsidTr="006163C4">
        <w:tc>
          <w:tcPr>
            <w:tcW w:w="0" w:type="auto"/>
            <w:tcBorders>
              <w:top w:val="double" w:sz="4" w:space="0" w:color="auto"/>
            </w:tcBorders>
            <w:hideMark/>
          </w:tcPr>
          <w:p w14:paraId="59579692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Преимущества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10384519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Бесплатная</w:t>
            </w:r>
            <w:r w:rsidRPr="00B96B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Community-</w:t>
            </w: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версия</w:t>
            </w:r>
            <w:r w:rsidRPr="00B96B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open-source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59BF7AB7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Глубокая интеграция с .NET и Visual Studio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21D3A5E2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 xml:space="preserve">Полностью </w:t>
            </w:r>
            <w:proofErr w:type="spellStart"/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open-source</w:t>
            </w:r>
            <w:proofErr w:type="spellEnd"/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, расширяемость</w:t>
            </w:r>
          </w:p>
        </w:tc>
      </w:tr>
      <w:tr w:rsidR="002E3C7A" w:rsidRPr="00B96B89" w14:paraId="65856448" w14:textId="77777777" w:rsidTr="00880320">
        <w:tc>
          <w:tcPr>
            <w:tcW w:w="0" w:type="auto"/>
            <w:hideMark/>
          </w:tcPr>
          <w:p w14:paraId="53628D77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6D9F9E8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 xml:space="preserve">Отличная совместимость с C# через MySQL </w:t>
            </w:r>
            <w:proofErr w:type="spellStart"/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Connector</w:t>
            </w:r>
            <w:proofErr w:type="spellEnd"/>
          </w:p>
        </w:tc>
        <w:tc>
          <w:tcPr>
            <w:tcW w:w="0" w:type="auto"/>
            <w:hideMark/>
          </w:tcPr>
          <w:p w14:paraId="7354ED6E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T-SQL расширяет SQL возможностями программирования</w:t>
            </w:r>
          </w:p>
        </w:tc>
        <w:tc>
          <w:tcPr>
            <w:tcW w:w="0" w:type="auto"/>
            <w:hideMark/>
          </w:tcPr>
          <w:p w14:paraId="1C257EFD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Поддержка сложных запросов и JSON</w:t>
            </w:r>
          </w:p>
        </w:tc>
      </w:tr>
      <w:tr w:rsidR="002E3C7A" w:rsidRPr="00B96B89" w14:paraId="63EACE88" w14:textId="77777777" w:rsidTr="00880320">
        <w:tc>
          <w:tcPr>
            <w:tcW w:w="0" w:type="auto"/>
            <w:hideMark/>
          </w:tcPr>
          <w:p w14:paraId="49651D16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719A34B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Простота развёртывания на Linux/Windows</w:t>
            </w:r>
          </w:p>
        </w:tc>
        <w:tc>
          <w:tcPr>
            <w:tcW w:w="0" w:type="auto"/>
            <w:hideMark/>
          </w:tcPr>
          <w:p w14:paraId="3D9A46F8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Мощные средства аналитики и отчётности</w:t>
            </w:r>
          </w:p>
        </w:tc>
        <w:tc>
          <w:tcPr>
            <w:tcW w:w="0" w:type="auto"/>
            <w:hideMark/>
          </w:tcPr>
          <w:p w14:paraId="62A15FF3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ACID-совместимость, надёжность</w:t>
            </w:r>
          </w:p>
        </w:tc>
      </w:tr>
      <w:tr w:rsidR="002E3C7A" w:rsidRPr="00B96B89" w14:paraId="3BE03384" w14:textId="77777777" w:rsidTr="00880320">
        <w:tc>
          <w:tcPr>
            <w:tcW w:w="0" w:type="auto"/>
            <w:hideMark/>
          </w:tcPr>
          <w:p w14:paraId="42022EC4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8C8FC9A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Большое сообщество и документация</w:t>
            </w:r>
          </w:p>
        </w:tc>
        <w:tc>
          <w:tcPr>
            <w:tcW w:w="0" w:type="auto"/>
            <w:hideMark/>
          </w:tcPr>
          <w:p w14:paraId="018F9344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Надёжность</w:t>
            </w:r>
          </w:p>
        </w:tc>
        <w:tc>
          <w:tcPr>
            <w:tcW w:w="0" w:type="auto"/>
            <w:hideMark/>
          </w:tcPr>
          <w:p w14:paraId="7C1139B8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Активное развитие и стандарты SQL</w:t>
            </w:r>
          </w:p>
        </w:tc>
      </w:tr>
      <w:tr w:rsidR="002E3C7A" w:rsidRPr="00B96B89" w14:paraId="0AFE41F2" w14:textId="77777777" w:rsidTr="00880320">
        <w:tc>
          <w:tcPr>
            <w:tcW w:w="0" w:type="auto"/>
            <w:hideMark/>
          </w:tcPr>
          <w:p w14:paraId="23253515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Недостатки</w:t>
            </w:r>
          </w:p>
        </w:tc>
        <w:tc>
          <w:tcPr>
            <w:tcW w:w="0" w:type="auto"/>
            <w:hideMark/>
          </w:tcPr>
          <w:p w14:paraId="65723035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Ограниченная поддержка сложных аналитических запросов</w:t>
            </w:r>
          </w:p>
        </w:tc>
        <w:tc>
          <w:tcPr>
            <w:tcW w:w="0" w:type="auto"/>
            <w:hideMark/>
          </w:tcPr>
          <w:p w14:paraId="68B04954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Платная лицензия для полноценного использования</w:t>
            </w:r>
          </w:p>
        </w:tc>
        <w:tc>
          <w:tcPr>
            <w:tcW w:w="0" w:type="auto"/>
            <w:hideMark/>
          </w:tcPr>
          <w:p w14:paraId="4DFA00D1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Требует более глубокой настройки</w:t>
            </w:r>
          </w:p>
        </w:tc>
      </w:tr>
      <w:tr w:rsidR="002E3C7A" w:rsidRPr="00B96B89" w14:paraId="6C43C5C3" w14:textId="77777777" w:rsidTr="00880320">
        <w:tc>
          <w:tcPr>
            <w:tcW w:w="0" w:type="auto"/>
            <w:hideMark/>
          </w:tcPr>
          <w:p w14:paraId="5734A998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A5B0D67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 xml:space="preserve">Менее развитые средства администрирования </w:t>
            </w:r>
          </w:p>
        </w:tc>
        <w:tc>
          <w:tcPr>
            <w:tcW w:w="0" w:type="auto"/>
            <w:hideMark/>
          </w:tcPr>
          <w:p w14:paraId="321DF273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Требует больше ресурсов для работы</w:t>
            </w:r>
          </w:p>
        </w:tc>
        <w:tc>
          <w:tcPr>
            <w:tcW w:w="0" w:type="auto"/>
            <w:hideMark/>
          </w:tcPr>
          <w:p w14:paraId="41EAEAF0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Меньше готовых GUI-инструментов</w:t>
            </w:r>
          </w:p>
        </w:tc>
      </w:tr>
      <w:tr w:rsidR="002E3C7A" w:rsidRPr="00B96B89" w14:paraId="7FBFEE23" w14:textId="77777777" w:rsidTr="00880320">
        <w:tc>
          <w:tcPr>
            <w:tcW w:w="0" w:type="auto"/>
            <w:hideMark/>
          </w:tcPr>
          <w:p w14:paraId="7F06BC1A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06B31CC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Меньше встроенных средств бизнес-аналитики</w:t>
            </w:r>
          </w:p>
        </w:tc>
        <w:tc>
          <w:tcPr>
            <w:tcW w:w="0" w:type="auto"/>
            <w:hideMark/>
          </w:tcPr>
          <w:p w14:paraId="6B623ECA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Привязка к экосистеме Microsoft</w:t>
            </w:r>
          </w:p>
        </w:tc>
        <w:tc>
          <w:tcPr>
            <w:tcW w:w="0" w:type="auto"/>
            <w:hideMark/>
          </w:tcPr>
          <w:p w14:paraId="330FC9DD" w14:textId="77777777" w:rsidR="002E3C7A" w:rsidRPr="00B96B89" w:rsidRDefault="002E3C7A" w:rsidP="006163C4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Сообщество меньше, чем у MySQL</w:t>
            </w:r>
          </w:p>
        </w:tc>
      </w:tr>
    </w:tbl>
    <w:p w14:paraId="011FA02B" w14:textId="77777777" w:rsidR="002E3C7A" w:rsidRPr="00B96B89" w:rsidRDefault="002E3C7A" w:rsidP="002E3C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 xml:space="preserve">Выбор был сделан в пользу MySQL, в связи с хорошей производительностью обработки запросов, бесплатностью и полной совместимостью с выбранным языком C# через официальный MySQL 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Connector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 xml:space="preserve"> .NET и 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 xml:space="preserve"> Framework Core.</w:t>
      </w:r>
    </w:p>
    <w:p w14:paraId="35503104" w14:textId="1FEA266E" w:rsidR="002E3C7A" w:rsidRPr="00B96B89" w:rsidRDefault="00DA0F39" w:rsidP="002E3C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6B89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 xml:space="preserve"> Framework представляет ORM-технологию (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object-relational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mapping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 xml:space="preserve"> - отображения данных на реальные объекты) от компании Microsoft для доступа к данным. 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 xml:space="preserve"> Framework Core позволяет абстрагироваться от самой базы данных и ее таблиц и работать с данными как с объектами классом независимо от типа хранилища </w:t>
      </w:r>
      <w:r w:rsidR="002E3C7A" w:rsidRPr="00B96B89">
        <w:rPr>
          <w:rFonts w:ascii="Times New Roman" w:hAnsi="Times New Roman" w:cs="Times New Roman"/>
          <w:sz w:val="28"/>
          <w:szCs w:val="28"/>
        </w:rPr>
        <w:t>[</w:t>
      </w:r>
      <w:hyperlink r:id="rId35" w:history="1">
        <w:r w:rsidR="00614A9C" w:rsidRPr="00B96B89">
          <w:rPr>
            <w:rStyle w:val="a6"/>
            <w:rFonts w:ascii="Times New Roman" w:hAnsi="Times New Roman" w:cs="Times New Roman"/>
            <w:sz w:val="28"/>
            <w:szCs w:val="28"/>
          </w:rPr>
          <w:t>1</w:t>
        </w:r>
      </w:hyperlink>
      <w:r w:rsidR="002E3C7A" w:rsidRPr="00B96B89">
        <w:rPr>
          <w:rFonts w:ascii="Times New Roman" w:hAnsi="Times New Roman" w:cs="Times New Roman"/>
          <w:sz w:val="28"/>
          <w:szCs w:val="28"/>
        </w:rPr>
        <w:t>]</w:t>
      </w:r>
      <w:r w:rsidR="00CF558B">
        <w:rPr>
          <w:rFonts w:ascii="Times New Roman" w:hAnsi="Times New Roman" w:cs="Times New Roman"/>
          <w:sz w:val="28"/>
          <w:szCs w:val="28"/>
        </w:rPr>
        <w:t>.</w:t>
      </w:r>
    </w:p>
    <w:p w14:paraId="6075446A" w14:textId="77777777" w:rsidR="002E3C7A" w:rsidRPr="00B96B89" w:rsidRDefault="002E3C7A" w:rsidP="002E3C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lastRenderedPageBreak/>
        <w:t>Это позволяет эффективно хранить связные данные о автомобилях, марках и владельцах, обеспечивая целостность информации без дополнительных затрат на лицензирование.</w:t>
      </w:r>
    </w:p>
    <w:p w14:paraId="0DCE734F" w14:textId="77777777" w:rsidR="002E3C7A" w:rsidRPr="00B96B89" w:rsidRDefault="002E3C7A" w:rsidP="002E3C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 xml:space="preserve">Для администрирования, визуального проектирования и управления базой данных MySQL дополнительно выбрана платформа MySQL 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>.</w:t>
      </w:r>
    </w:p>
    <w:p w14:paraId="442A62EF" w14:textId="11553821" w:rsidR="002E3C7A" w:rsidRPr="00B96B89" w:rsidRDefault="002E3C7A" w:rsidP="002E3C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 xml:space="preserve">MySQL 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="00DA0F39" w:rsidRPr="00B96B89">
        <w:rPr>
          <w:rFonts w:ascii="Times New Roman" w:hAnsi="Times New Roman" w:cs="Times New Roman"/>
          <w:sz w:val="28"/>
          <w:szCs w:val="28"/>
        </w:rPr>
        <w:t xml:space="preserve"> представляет графический клиент для работы с сервером, через который в удобном виде можно создавать, удалять, изменять базы данных и управлять ими </w:t>
      </w:r>
      <w:r w:rsidRPr="00B96B89">
        <w:rPr>
          <w:rFonts w:ascii="Times New Roman" w:hAnsi="Times New Roman" w:cs="Times New Roman"/>
          <w:sz w:val="28"/>
          <w:szCs w:val="28"/>
        </w:rPr>
        <w:t>[</w:t>
      </w:r>
      <w:hyperlink r:id="rId36" w:history="1">
        <w:r w:rsidR="00883246">
          <w:rPr>
            <w:rStyle w:val="a6"/>
            <w:rFonts w:ascii="Times New Roman" w:hAnsi="Times New Roman" w:cs="Times New Roman"/>
            <w:sz w:val="28"/>
            <w:szCs w:val="28"/>
          </w:rPr>
          <w:t>4</w:t>
        </w:r>
      </w:hyperlink>
      <w:r w:rsidRPr="00B96B89">
        <w:rPr>
          <w:rFonts w:ascii="Times New Roman" w:hAnsi="Times New Roman" w:cs="Times New Roman"/>
          <w:sz w:val="28"/>
          <w:szCs w:val="28"/>
        </w:rPr>
        <w:t>]</w:t>
      </w:r>
      <w:r w:rsidR="00CF558B">
        <w:rPr>
          <w:rFonts w:ascii="Times New Roman" w:hAnsi="Times New Roman" w:cs="Times New Roman"/>
          <w:sz w:val="28"/>
          <w:szCs w:val="28"/>
        </w:rPr>
        <w:t>.</w:t>
      </w:r>
    </w:p>
    <w:p w14:paraId="29223E5F" w14:textId="14234C71" w:rsidR="002E3C7A" w:rsidRPr="00B96B89" w:rsidRDefault="002E3C7A" w:rsidP="002E3C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 xml:space="preserve">Использование MySQL 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 xml:space="preserve"> в связке с Visual Studio позволяет разделить задачи: Visual Studio используется для разработки серверной логики приложения на C#, а MySQL 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 xml:space="preserve"> </w:t>
      </w:r>
      <w:r w:rsidR="006163C4" w:rsidRPr="00B96B89">
        <w:rPr>
          <w:rFonts w:ascii="Times New Roman" w:hAnsi="Times New Roman" w:cs="Times New Roman"/>
          <w:sz w:val="28"/>
          <w:szCs w:val="28"/>
        </w:rPr>
        <w:t>–</w:t>
      </w:r>
      <w:r w:rsidRPr="00B96B89">
        <w:rPr>
          <w:rFonts w:ascii="Times New Roman" w:hAnsi="Times New Roman" w:cs="Times New Roman"/>
          <w:sz w:val="28"/>
          <w:szCs w:val="28"/>
        </w:rPr>
        <w:t xml:space="preserve"> для проектирования, администрирования и отладки базы данных.</w:t>
      </w:r>
    </w:p>
    <w:p w14:paraId="21BF8A4C" w14:textId="77777777" w:rsidR="002E3C7A" w:rsidRPr="00B96B89" w:rsidRDefault="002E3C7A" w:rsidP="002E3C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Итоговый стек технологий проекта:</w:t>
      </w:r>
    </w:p>
    <w:p w14:paraId="4C293989" w14:textId="77777777" w:rsidR="002E3C7A" w:rsidRPr="00B96B89" w:rsidRDefault="002E3C7A">
      <w:pPr>
        <w:numPr>
          <w:ilvl w:val="0"/>
          <w:numId w:val="3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Язык программирования: C# (ASP.NET Core);</w:t>
      </w:r>
    </w:p>
    <w:p w14:paraId="649111E3" w14:textId="77777777" w:rsidR="002E3C7A" w:rsidRPr="00B96B89" w:rsidRDefault="002E3C7A">
      <w:pPr>
        <w:numPr>
          <w:ilvl w:val="0"/>
          <w:numId w:val="3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6B89">
        <w:rPr>
          <w:rFonts w:ascii="Times New Roman" w:hAnsi="Times New Roman" w:cs="Times New Roman"/>
          <w:sz w:val="28"/>
          <w:szCs w:val="28"/>
        </w:rPr>
        <w:t>Среда</w:t>
      </w:r>
      <w:r w:rsidRPr="00B96B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6B89">
        <w:rPr>
          <w:rFonts w:ascii="Times New Roman" w:hAnsi="Times New Roman" w:cs="Times New Roman"/>
          <w:sz w:val="28"/>
          <w:szCs w:val="28"/>
        </w:rPr>
        <w:t>разработки</w:t>
      </w:r>
      <w:r w:rsidRPr="00B96B89">
        <w:rPr>
          <w:rFonts w:ascii="Times New Roman" w:hAnsi="Times New Roman" w:cs="Times New Roman"/>
          <w:sz w:val="28"/>
          <w:szCs w:val="28"/>
          <w:lang w:val="en-US"/>
        </w:rPr>
        <w:t>: Visual Studio Community;</w:t>
      </w:r>
    </w:p>
    <w:p w14:paraId="2C68187E" w14:textId="77777777" w:rsidR="002E3C7A" w:rsidRPr="00B96B89" w:rsidRDefault="002E3C7A">
      <w:pPr>
        <w:numPr>
          <w:ilvl w:val="0"/>
          <w:numId w:val="3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СУБД: MySQL</w:t>
      </w:r>
      <w:r w:rsidRPr="00B96B8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0806A3F" w14:textId="77777777" w:rsidR="002E3C7A" w:rsidRPr="00B96B89" w:rsidRDefault="002E3C7A">
      <w:pPr>
        <w:numPr>
          <w:ilvl w:val="0"/>
          <w:numId w:val="3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 xml:space="preserve">Инструмент администрирования БД: MySQL 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>;</w:t>
      </w:r>
    </w:p>
    <w:p w14:paraId="29B0637F" w14:textId="07B6DED7" w:rsidR="000353CF" w:rsidRPr="00B96B89" w:rsidRDefault="002E3C7A" w:rsidP="000353CF">
      <w:pPr>
        <w:numPr>
          <w:ilvl w:val="0"/>
          <w:numId w:val="3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6B89">
        <w:rPr>
          <w:rFonts w:ascii="Times New Roman" w:hAnsi="Times New Roman" w:cs="Times New Roman"/>
          <w:sz w:val="28"/>
          <w:szCs w:val="28"/>
        </w:rPr>
        <w:t xml:space="preserve">ORM: 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 xml:space="preserve"> Framework Core</w:t>
      </w:r>
      <w:r w:rsidRPr="00B96B8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55E2EFE" w14:textId="0AFFC2D3" w:rsidR="009D725B" w:rsidRPr="00B96B89" w:rsidRDefault="009D725B" w:rsidP="009D725B">
      <w:pPr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Такой набор инструментов позволяет создать масштабируемое, производительное и легко поддерживаемое приложение с минимальными затратами на разработку и развёртывание.</w:t>
      </w:r>
    </w:p>
    <w:p w14:paraId="221F5CB4" w14:textId="77777777" w:rsidR="009D725B" w:rsidRPr="00B96B89" w:rsidRDefault="009D725B" w:rsidP="009D725B">
      <w:pPr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051605" w14:textId="638B8AF7" w:rsidR="000353CF" w:rsidRPr="00B96B89" w:rsidRDefault="000353CF" w:rsidP="000353CF">
      <w:pPr>
        <w:suppressAutoHyphens w:val="0"/>
        <w:spacing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eastAsia="Calibri" w:hAnsi="Times New Roman" w:cs="Times New Roman"/>
          <w:b/>
          <w:bCs/>
          <w:kern w:val="2"/>
          <w:sz w:val="28"/>
          <w:lang w:eastAsia="en-US"/>
          <w14:ligatures w14:val="standardContextual"/>
        </w:rPr>
        <w:t>4.2 Описание структуры разрабатываемого программного продукта</w:t>
      </w:r>
    </w:p>
    <w:p w14:paraId="442A75A3" w14:textId="77777777" w:rsidR="000353CF" w:rsidRPr="00B96B89" w:rsidRDefault="000353CF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Перед тем как приступать к разработке информационной системы, необходимо проработать структуру, разделить проект на модули и описать их функционал. Всего в разрабатываемой системе выделяется семь основных страниц и семь справочников.</w:t>
      </w:r>
    </w:p>
    <w:p w14:paraId="2BEFD46B" w14:textId="2E03CB1D" w:rsidR="000353CF" w:rsidRPr="00B96B89" w:rsidRDefault="000353CF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Первый модуль – модуль авторизации пользователей, представлен на рисунке 10. Модуль необходим для обеспечения безопасности при совершении 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lastRenderedPageBreak/>
        <w:t>действий, для разграничения прав пользователей, для защиты от злоумышленников. Разработанный модуль обеспечивает авторизацию пользователей посредством отправки запроса на сервер, где выполняется проверка учетных данных и выдача JWT-токена. Система предоставляет возможность самостоятельной регистрации новых пользователей.</w:t>
      </w:r>
    </w:p>
    <w:p w14:paraId="0B9D4F23" w14:textId="77777777" w:rsidR="000353CF" w:rsidRPr="00B96B89" w:rsidRDefault="000353CF" w:rsidP="000353CF">
      <w:pPr>
        <w:keepNext/>
        <w:suppressAutoHyphens w:val="0"/>
        <w:spacing w:line="360" w:lineRule="auto"/>
        <w:jc w:val="center"/>
        <w:rPr>
          <w:rFonts w:ascii="Times New Roman" w:hAnsi="Times New Roman" w:cs="Times New Roman"/>
        </w:rPr>
      </w:pPr>
      <w:r w:rsidRPr="00B96B89">
        <w:rPr>
          <w:rFonts w:ascii="Times New Roman" w:eastAsia="Calibri" w:hAnsi="Times New Roman" w:cs="Times New Roman"/>
          <w:noProof/>
          <w:kern w:val="2"/>
          <w:sz w:val="28"/>
          <w:lang w:val="en-US" w:eastAsia="en-US"/>
          <w14:ligatures w14:val="standardContextual"/>
        </w:rPr>
        <w:drawing>
          <wp:inline distT="0" distB="0" distL="0" distR="0" wp14:anchorId="5925E360" wp14:editId="6801F0EF">
            <wp:extent cx="4743450" cy="2668381"/>
            <wp:effectExtent l="0" t="0" r="0" b="0"/>
            <wp:docPr id="63851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14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55919" cy="267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DD6C" w14:textId="5E15D388" w:rsidR="000353CF" w:rsidRPr="00B96B89" w:rsidRDefault="000353CF" w:rsidP="000353CF">
      <w:pPr>
        <w:pStyle w:val="af"/>
        <w:spacing w:before="0" w:after="0" w:line="360" w:lineRule="auto"/>
        <w:jc w:val="center"/>
        <w:rPr>
          <w:rFonts w:ascii="Times New Roman" w:eastAsia="Calibri" w:hAnsi="Times New Roman" w:cs="Times New Roman"/>
          <w:i w:val="0"/>
          <w:iCs w:val="0"/>
          <w:kern w:val="2"/>
          <w:sz w:val="28"/>
          <w:szCs w:val="28"/>
          <w:lang w:eastAsia="en-US"/>
          <w14:ligatures w14:val="standardContextual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10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</w:t>
      </w:r>
      <w:r w:rsidRPr="00B96B89">
        <w:rPr>
          <w:rFonts w:ascii="Times New Roman" w:eastAsia="Calibri" w:hAnsi="Times New Roman" w:cs="Times New Roman"/>
          <w:i w:val="0"/>
          <w:iCs w:val="0"/>
          <w:kern w:val="2"/>
          <w:sz w:val="28"/>
          <w:szCs w:val="28"/>
          <w:lang w:eastAsia="en-US"/>
          <w14:ligatures w14:val="standardContextual"/>
        </w:rPr>
        <w:t>Страница авторизации</w:t>
      </w:r>
    </w:p>
    <w:p w14:paraId="31E0C555" w14:textId="4AB41283" w:rsidR="000353CF" w:rsidRPr="00B96B89" w:rsidRDefault="000353CF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Вторым модулем в информационной системе является модуль регистрации, представлен на рисунке 11. Модуль позволяет создать новую учетную запись, заполнив поля: адрес электронной почты, пароль, подтверждение пароля, фамилию, имя, отчество и номер телефона.</w:t>
      </w:r>
    </w:p>
    <w:p w14:paraId="6FA9E8AC" w14:textId="77777777" w:rsidR="000353CF" w:rsidRPr="00B96B89" w:rsidRDefault="000353CF" w:rsidP="000353CF">
      <w:pPr>
        <w:keepNext/>
        <w:suppressAutoHyphens w:val="0"/>
        <w:spacing w:line="360" w:lineRule="auto"/>
        <w:jc w:val="center"/>
        <w:rPr>
          <w:rFonts w:ascii="Times New Roman" w:hAnsi="Times New Roman" w:cs="Times New Roman"/>
        </w:rPr>
      </w:pPr>
      <w:r w:rsidRPr="00B96B89">
        <w:rPr>
          <w:rFonts w:ascii="Times New Roman" w:eastAsia="Calibri" w:hAnsi="Times New Roman" w:cs="Times New Roman"/>
          <w:noProof/>
          <w:kern w:val="2"/>
          <w:sz w:val="28"/>
          <w:lang w:val="en-US" w:eastAsia="en-US"/>
          <w14:ligatures w14:val="standardContextual"/>
        </w:rPr>
        <w:drawing>
          <wp:inline distT="0" distB="0" distL="0" distR="0" wp14:anchorId="531D4738" wp14:editId="3BC6C766">
            <wp:extent cx="4829175" cy="2716605"/>
            <wp:effectExtent l="0" t="0" r="0" b="7620"/>
            <wp:docPr id="1754719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195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43247" cy="272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1417" w14:textId="4984E213" w:rsidR="000353CF" w:rsidRPr="00B96B89" w:rsidRDefault="000353CF" w:rsidP="00590F28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11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Страница регистрации</w:t>
      </w:r>
    </w:p>
    <w:p w14:paraId="22B534FE" w14:textId="3E758AE6" w:rsidR="000353CF" w:rsidRPr="00B96B89" w:rsidRDefault="000353CF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lastRenderedPageBreak/>
        <w:t>Третьим модулем является главный каталог автомобилей, представленный на рисунке 12. Модуль отображает все автомобили из базы данных в виде интерактивных карточек. Он предоставляет возможности фильтрации и поиска: поиск по марке, модели или VIN-коду; фильтрация по марке автомобиля; фильтрация по цене (от/до); фильтрация по году выпуска (от/до); фильтрация по состоянию автомобиля; а также кнопка сброса всех фильтров.</w:t>
      </w:r>
    </w:p>
    <w:p w14:paraId="1F53856F" w14:textId="77777777" w:rsidR="000353CF" w:rsidRPr="00B96B89" w:rsidRDefault="000353CF" w:rsidP="000353CF">
      <w:pPr>
        <w:keepNext/>
        <w:suppressAutoHyphens w:val="0"/>
        <w:spacing w:line="360" w:lineRule="auto"/>
        <w:jc w:val="center"/>
        <w:rPr>
          <w:rFonts w:ascii="Times New Roman" w:hAnsi="Times New Roman" w:cs="Times New Roman"/>
        </w:rPr>
      </w:pPr>
      <w:r w:rsidRPr="00B96B89">
        <w:rPr>
          <w:rFonts w:ascii="Times New Roman" w:eastAsia="Calibri" w:hAnsi="Times New Roman" w:cs="Times New Roman"/>
          <w:noProof/>
          <w:kern w:val="2"/>
          <w:sz w:val="28"/>
          <w:lang w:val="en-US" w:eastAsia="en-US"/>
          <w14:ligatures w14:val="standardContextual"/>
        </w:rPr>
        <w:drawing>
          <wp:inline distT="0" distB="0" distL="0" distR="0" wp14:anchorId="7577B2ED" wp14:editId="228E951E">
            <wp:extent cx="4705350" cy="2646948"/>
            <wp:effectExtent l="0" t="0" r="0" b="1270"/>
            <wp:docPr id="1896715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157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20821" cy="265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AD12" w14:textId="2D2EFC58" w:rsidR="000353CF" w:rsidRPr="00B96B89" w:rsidRDefault="000353CF" w:rsidP="00590F28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12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Главный каталог автомобилей</w:t>
      </w:r>
    </w:p>
    <w:p w14:paraId="272660DD" w14:textId="69A73266" w:rsidR="000353CF" w:rsidRPr="00B96B89" w:rsidRDefault="000353CF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Каждая карточка содержит фотографию, название марки и модели, комплектацию, объём и мощность двигателя, пробег, тип КПП, цену и год выпуска. При нажатии на карточку открывается модальное окно с полной информацией об автомобиле, показанное на рисунке 13.</w:t>
      </w:r>
    </w:p>
    <w:p w14:paraId="17758A23" w14:textId="77777777" w:rsidR="000353CF" w:rsidRPr="00B96B89" w:rsidRDefault="000353CF" w:rsidP="000353CF">
      <w:pPr>
        <w:keepNext/>
        <w:suppressAutoHyphens w:val="0"/>
        <w:spacing w:line="360" w:lineRule="auto"/>
        <w:jc w:val="center"/>
        <w:rPr>
          <w:rFonts w:ascii="Times New Roman" w:hAnsi="Times New Roman" w:cs="Times New Roman"/>
        </w:rPr>
      </w:pPr>
      <w:r w:rsidRPr="00B96B89">
        <w:rPr>
          <w:rFonts w:ascii="Times New Roman" w:eastAsia="Calibri" w:hAnsi="Times New Roman" w:cs="Times New Roman"/>
          <w:noProof/>
          <w:kern w:val="2"/>
          <w:sz w:val="28"/>
          <w:lang w:val="en-US" w:eastAsia="en-US"/>
          <w14:ligatures w14:val="standardContextual"/>
        </w:rPr>
        <w:drawing>
          <wp:inline distT="0" distB="0" distL="0" distR="0" wp14:anchorId="174A8AFF" wp14:editId="07D94FC4">
            <wp:extent cx="3467100" cy="2509330"/>
            <wp:effectExtent l="0" t="0" r="0" b="5715"/>
            <wp:docPr id="1721822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2290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83929" cy="25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C0C0" w14:textId="45CF1859" w:rsidR="000353CF" w:rsidRPr="00B96B89" w:rsidRDefault="000353CF" w:rsidP="00590F28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13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Модальное окно с детальной информацией об автомобиле</w:t>
      </w:r>
    </w:p>
    <w:p w14:paraId="55EAD01C" w14:textId="394A9BD1" w:rsidR="000353CF" w:rsidRPr="00B96B89" w:rsidRDefault="000353CF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lastRenderedPageBreak/>
        <w:t>Четвёртым модулем является страница профиля пользователя, представленная на рисунке 14. Модуль отображает персональную информацию текущего пользователя: фамилию, имя, отчество, адрес электронной почты, номер телефона и роль. На этой странице также отображаются все автомобили, которые были добавлены текущим пользователем, с возможностью их редактирования и удаления.</w:t>
      </w:r>
    </w:p>
    <w:p w14:paraId="5CA39BD2" w14:textId="77777777" w:rsidR="000353CF" w:rsidRPr="00B96B89" w:rsidRDefault="000353CF" w:rsidP="000353CF">
      <w:pPr>
        <w:keepNext/>
        <w:suppressAutoHyphens w:val="0"/>
        <w:spacing w:line="360" w:lineRule="auto"/>
        <w:jc w:val="center"/>
        <w:rPr>
          <w:rFonts w:ascii="Times New Roman" w:hAnsi="Times New Roman" w:cs="Times New Roman"/>
        </w:rPr>
      </w:pPr>
      <w:r w:rsidRPr="00B96B89">
        <w:rPr>
          <w:rFonts w:ascii="Times New Roman" w:eastAsia="Calibri" w:hAnsi="Times New Roman" w:cs="Times New Roman"/>
          <w:noProof/>
          <w:kern w:val="2"/>
          <w:sz w:val="28"/>
          <w:lang w:eastAsia="en-US"/>
          <w14:ligatures w14:val="standardContextual"/>
        </w:rPr>
        <w:drawing>
          <wp:inline distT="0" distB="0" distL="0" distR="0" wp14:anchorId="560FFF8A" wp14:editId="3ECB25F4">
            <wp:extent cx="4781550" cy="2689814"/>
            <wp:effectExtent l="0" t="0" r="0" b="0"/>
            <wp:docPr id="1821482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8270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26221" cy="271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EB50A" w14:textId="32C0B0A5" w:rsidR="000353CF" w:rsidRPr="00B96B89" w:rsidRDefault="000353CF" w:rsidP="00590F28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14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Страница профиля пользователя</w:t>
      </w:r>
    </w:p>
    <w:p w14:paraId="214669B7" w14:textId="77777777" w:rsidR="000353CF" w:rsidRPr="00B96B89" w:rsidRDefault="000353CF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Пятым модулем является модуль управления справочниками, такими как: марки, модели, кузова, двигатели, трансмиссии, комплектации и владельцы.</w:t>
      </w:r>
    </w:p>
    <w:p w14:paraId="25524376" w14:textId="77573B4B" w:rsidR="000353CF" w:rsidRPr="00B96B89" w:rsidRDefault="000353CF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Модуль управления справочником марок показан на рисунке </w:t>
      </w:r>
      <w:r w:rsidR="00590F28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15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.</w:t>
      </w:r>
    </w:p>
    <w:p w14:paraId="2E376A30" w14:textId="77777777" w:rsidR="00590F28" w:rsidRPr="00B96B89" w:rsidRDefault="000353CF" w:rsidP="00590F28">
      <w:pPr>
        <w:keepNext/>
        <w:suppressAutoHyphens w:val="0"/>
        <w:spacing w:line="360" w:lineRule="auto"/>
        <w:jc w:val="center"/>
        <w:rPr>
          <w:rFonts w:ascii="Times New Roman" w:hAnsi="Times New Roman" w:cs="Times New Roman"/>
        </w:rPr>
      </w:pPr>
      <w:r w:rsidRPr="00B96B89">
        <w:rPr>
          <w:rFonts w:ascii="Times New Roman" w:eastAsia="Calibri" w:hAnsi="Times New Roman" w:cs="Times New Roman"/>
          <w:noProof/>
          <w:kern w:val="2"/>
          <w:sz w:val="28"/>
          <w:lang w:eastAsia="en-US"/>
          <w14:ligatures w14:val="standardContextual"/>
        </w:rPr>
        <w:drawing>
          <wp:inline distT="0" distB="0" distL="0" distR="0" wp14:anchorId="127BCCCC" wp14:editId="7755BE97">
            <wp:extent cx="4819650" cy="2713823"/>
            <wp:effectExtent l="0" t="0" r="0" b="0"/>
            <wp:docPr id="551126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262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40987" cy="272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BF43" w14:textId="06F4B155" w:rsidR="000353CF" w:rsidRPr="00B96B89" w:rsidRDefault="00590F28" w:rsidP="00590F28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15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Модуль управления справочником марок</w:t>
      </w:r>
    </w:p>
    <w:p w14:paraId="0F87D8EB" w14:textId="0AE44D2F" w:rsidR="00840330" w:rsidRPr="00B96B89" w:rsidRDefault="00840330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lastRenderedPageBreak/>
        <w:t>Данный модуль предоставляет интерфейс для управления производителями автомобилей. Администратор может добавлять новые марки, указывая название, страну производителя, год основания компании, описание и логотип.</w:t>
      </w:r>
    </w:p>
    <w:p w14:paraId="66A0B854" w14:textId="1DFD0A7B" w:rsidR="000353CF" w:rsidRPr="00B96B89" w:rsidRDefault="000353CF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При нажатии на карточку открывается модальное окно с полной информацией об марке, показанное на рисунке </w:t>
      </w:r>
      <w:r w:rsidR="00590F28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16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.</w:t>
      </w:r>
    </w:p>
    <w:p w14:paraId="0737B94A" w14:textId="77777777" w:rsidR="00590F28" w:rsidRPr="00B96B89" w:rsidRDefault="000353CF" w:rsidP="00590F28">
      <w:pPr>
        <w:keepNext/>
        <w:suppressAutoHyphens w:val="0"/>
        <w:spacing w:line="360" w:lineRule="auto"/>
        <w:jc w:val="center"/>
        <w:rPr>
          <w:rFonts w:ascii="Times New Roman" w:hAnsi="Times New Roman" w:cs="Times New Roman"/>
        </w:rPr>
      </w:pPr>
      <w:r w:rsidRPr="00B96B89">
        <w:rPr>
          <w:rFonts w:ascii="Times New Roman" w:eastAsia="Calibri" w:hAnsi="Times New Roman" w:cs="Times New Roman"/>
          <w:noProof/>
          <w:kern w:val="2"/>
          <w:sz w:val="28"/>
          <w:lang w:eastAsia="en-US"/>
          <w14:ligatures w14:val="standardContextual"/>
        </w:rPr>
        <w:drawing>
          <wp:inline distT="0" distB="0" distL="0" distR="0" wp14:anchorId="03F99CE2" wp14:editId="0D94F4D4">
            <wp:extent cx="4333875" cy="2137286"/>
            <wp:effectExtent l="0" t="0" r="0" b="0"/>
            <wp:docPr id="404572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7200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84481" cy="216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5A56" w14:textId="3956ACAF" w:rsidR="000353CF" w:rsidRPr="00B96B89" w:rsidRDefault="00590F28" w:rsidP="00590F28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16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Модальное окно с детальной информацией об марке</w:t>
      </w:r>
    </w:p>
    <w:p w14:paraId="139B46E2" w14:textId="5A054FDD" w:rsidR="00840330" w:rsidRPr="00B96B89" w:rsidRDefault="00840330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Модальное окно отображает расширенную информацию о производителе: полную историю компании, список выпускаемых моделей, особенности бренда и контактные данные.</w:t>
      </w:r>
    </w:p>
    <w:p w14:paraId="1A8CD116" w14:textId="6AD8A0BC" w:rsidR="000353CF" w:rsidRPr="00B96B89" w:rsidRDefault="000353CF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Модуль управления справочником моделей представлен на рисунке </w:t>
      </w:r>
      <w:r w:rsidR="00590F28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17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.</w:t>
      </w:r>
    </w:p>
    <w:p w14:paraId="6EC73501" w14:textId="77777777" w:rsidR="00590F28" w:rsidRPr="00B96B89" w:rsidRDefault="000353CF" w:rsidP="00590F28">
      <w:pPr>
        <w:keepNext/>
        <w:suppressAutoHyphens w:val="0"/>
        <w:spacing w:line="360" w:lineRule="auto"/>
        <w:jc w:val="center"/>
        <w:rPr>
          <w:rFonts w:ascii="Times New Roman" w:hAnsi="Times New Roman" w:cs="Times New Roman"/>
        </w:rPr>
      </w:pPr>
      <w:r w:rsidRPr="00B96B89">
        <w:rPr>
          <w:rFonts w:ascii="Times New Roman" w:eastAsia="Calibri" w:hAnsi="Times New Roman" w:cs="Times New Roman"/>
          <w:noProof/>
          <w:kern w:val="2"/>
          <w:sz w:val="28"/>
          <w:lang w:eastAsia="en-US"/>
          <w14:ligatures w14:val="standardContextual"/>
        </w:rPr>
        <w:drawing>
          <wp:inline distT="0" distB="0" distL="0" distR="0" wp14:anchorId="2E7C16CB" wp14:editId="15CE2D71">
            <wp:extent cx="5457825" cy="3070245"/>
            <wp:effectExtent l="0" t="0" r="0" b="0"/>
            <wp:docPr id="1994832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322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76675" cy="308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EE0B" w14:textId="3846948B" w:rsidR="000353CF" w:rsidRPr="00B96B89" w:rsidRDefault="00590F28" w:rsidP="00590F28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17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Модуль управления справочником моделей</w:t>
      </w:r>
    </w:p>
    <w:p w14:paraId="45B856B5" w14:textId="604992EA" w:rsidR="00840330" w:rsidRPr="00B96B89" w:rsidRDefault="00840330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lastRenderedPageBreak/>
        <w:t>Справочник моделей позволяет вести каталог автомобилей. При добавлении модели указывается марка-производитель, название модели, поколение и класс автомобиля. Реализована фильтрация классам автомобилей.</w:t>
      </w:r>
    </w:p>
    <w:p w14:paraId="2E567ECC" w14:textId="26813418" w:rsidR="000353CF" w:rsidRPr="00B96B89" w:rsidRDefault="000353CF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Модуль управления двигателями показан на рисунке </w:t>
      </w:r>
      <w:r w:rsidR="00590F28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18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.</w:t>
      </w:r>
    </w:p>
    <w:p w14:paraId="75BB8B43" w14:textId="77777777" w:rsidR="00590F28" w:rsidRPr="00B96B89" w:rsidRDefault="000353CF" w:rsidP="00590F28">
      <w:pPr>
        <w:keepNext/>
        <w:suppressAutoHyphens w:val="0"/>
        <w:spacing w:line="360" w:lineRule="auto"/>
        <w:jc w:val="center"/>
        <w:rPr>
          <w:rFonts w:ascii="Times New Roman" w:hAnsi="Times New Roman" w:cs="Times New Roman"/>
        </w:rPr>
      </w:pPr>
      <w:r w:rsidRPr="00B96B89">
        <w:rPr>
          <w:rFonts w:ascii="Times New Roman" w:eastAsia="Calibri" w:hAnsi="Times New Roman" w:cs="Times New Roman"/>
          <w:noProof/>
          <w:kern w:val="2"/>
          <w:sz w:val="28"/>
          <w:lang w:eastAsia="en-US"/>
          <w14:ligatures w14:val="standardContextual"/>
        </w:rPr>
        <w:drawing>
          <wp:inline distT="0" distB="0" distL="0" distR="0" wp14:anchorId="6B4348FB" wp14:editId="409DC532">
            <wp:extent cx="5057775" cy="2845202"/>
            <wp:effectExtent l="0" t="0" r="0" b="0"/>
            <wp:docPr id="1417174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7413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88403" cy="286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2E34" w14:textId="4A31B0F0" w:rsidR="000353CF" w:rsidRPr="00B96B89" w:rsidRDefault="00590F28" w:rsidP="00590F28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18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Модуль управления справочником двигателей</w:t>
      </w:r>
    </w:p>
    <w:p w14:paraId="71F5CDF5" w14:textId="4CBDFD67" w:rsidR="00840330" w:rsidRPr="00B96B89" w:rsidRDefault="00840330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Для каждого двигателя указываются: тип, объём в литрах, мощность в лошадиных силах, расход топлива (л/100 км или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кВт·ч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/100 км для электромобилей) и крутящий момент в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Н·м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. Для электрических двигателей поле объёма автоматически отключается.</w:t>
      </w:r>
    </w:p>
    <w:p w14:paraId="4D4B7D22" w14:textId="0195FC1E" w:rsidR="000353CF" w:rsidRPr="00B96B89" w:rsidRDefault="000353CF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Модуль управления комплектациями представлен на рисунке </w:t>
      </w:r>
      <w:r w:rsidR="00590F28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19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.</w:t>
      </w:r>
    </w:p>
    <w:p w14:paraId="58BA8957" w14:textId="77777777" w:rsidR="00590F28" w:rsidRPr="00B96B89" w:rsidRDefault="000353CF" w:rsidP="00590F28">
      <w:pPr>
        <w:keepNext/>
        <w:suppressAutoHyphens w:val="0"/>
        <w:spacing w:line="360" w:lineRule="auto"/>
        <w:jc w:val="center"/>
        <w:rPr>
          <w:rFonts w:ascii="Times New Roman" w:hAnsi="Times New Roman" w:cs="Times New Roman"/>
        </w:rPr>
      </w:pPr>
      <w:r w:rsidRPr="00B96B89">
        <w:rPr>
          <w:rFonts w:ascii="Times New Roman" w:eastAsia="Calibri" w:hAnsi="Times New Roman" w:cs="Times New Roman"/>
          <w:noProof/>
          <w:kern w:val="2"/>
          <w:sz w:val="28"/>
          <w:lang w:eastAsia="en-US"/>
          <w14:ligatures w14:val="standardContextual"/>
        </w:rPr>
        <w:drawing>
          <wp:inline distT="0" distB="0" distL="0" distR="0" wp14:anchorId="1AC2A468" wp14:editId="1B916DA0">
            <wp:extent cx="5162550" cy="1887526"/>
            <wp:effectExtent l="0" t="0" r="0" b="0"/>
            <wp:docPr id="1349872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7200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93546" cy="189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6335" w14:textId="3A5FD0E3" w:rsidR="000353CF" w:rsidRPr="00B96B89" w:rsidRDefault="00590F28" w:rsidP="00590F28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19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Модуль управления справочником комплектаций</w:t>
      </w:r>
    </w:p>
    <w:p w14:paraId="3E256666" w14:textId="743ACF93" w:rsidR="004624C4" w:rsidRPr="00B96B89" w:rsidRDefault="004624C4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Справочник комплектаций содержит информацию об уровнях оснащения автомобилей. Каждая комплектация включает название и подробное 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lastRenderedPageBreak/>
        <w:t>описание уровня оснащения с перечнем доступных опций: кондиционер, подогрев сидений, навигация, кожаный салон, системы безопасности и другие.</w:t>
      </w:r>
    </w:p>
    <w:p w14:paraId="18D895A6" w14:textId="2A4542EE" w:rsidR="000353CF" w:rsidRPr="00B96B89" w:rsidRDefault="000353CF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Модуль управления трансмиссией показан на рисунке </w:t>
      </w:r>
      <w:r w:rsidR="00590F28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20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.</w:t>
      </w:r>
    </w:p>
    <w:p w14:paraId="1872DC8E" w14:textId="77777777" w:rsidR="00590F28" w:rsidRPr="00B96B89" w:rsidRDefault="000353CF" w:rsidP="00590F28">
      <w:pPr>
        <w:keepNext/>
        <w:suppressAutoHyphens w:val="0"/>
        <w:spacing w:line="360" w:lineRule="auto"/>
        <w:jc w:val="center"/>
        <w:rPr>
          <w:rFonts w:ascii="Times New Roman" w:hAnsi="Times New Roman" w:cs="Times New Roman"/>
        </w:rPr>
      </w:pPr>
      <w:r w:rsidRPr="00B96B89">
        <w:rPr>
          <w:rFonts w:ascii="Times New Roman" w:eastAsia="Calibri" w:hAnsi="Times New Roman" w:cs="Times New Roman"/>
          <w:noProof/>
          <w:kern w:val="2"/>
          <w:sz w:val="28"/>
          <w:lang w:eastAsia="en-US"/>
          <w14:ligatures w14:val="standardContextual"/>
        </w:rPr>
        <w:drawing>
          <wp:inline distT="0" distB="0" distL="0" distR="0" wp14:anchorId="3D7DEC15" wp14:editId="7ACCCFB2">
            <wp:extent cx="5419725" cy="2410312"/>
            <wp:effectExtent l="0" t="0" r="0" b="9525"/>
            <wp:docPr id="1522037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3758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37067" cy="24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D141" w14:textId="547897EF" w:rsidR="000353CF" w:rsidRPr="00B96B89" w:rsidRDefault="00590F28" w:rsidP="00590F28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20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Модуль управления справочником трансмиссий</w:t>
      </w:r>
    </w:p>
    <w:p w14:paraId="4424294E" w14:textId="0012325E" w:rsidR="004624C4" w:rsidRPr="00B96B89" w:rsidRDefault="004624C4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Данный модуль управляет данными о коробках передач и типах привода. Для каждой трансмиссии указывается тип КПП и тип привода. Справочник используется при добавлении автомобилей для выбора соответствующей конфигурации.</w:t>
      </w:r>
    </w:p>
    <w:p w14:paraId="3ED0545C" w14:textId="0F3A2182" w:rsidR="000353CF" w:rsidRPr="00B96B89" w:rsidRDefault="000353CF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Модуль управления кузовами представлен на рисунке </w:t>
      </w:r>
      <w:r w:rsidR="00590F28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21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.</w:t>
      </w:r>
    </w:p>
    <w:p w14:paraId="376F0C46" w14:textId="77777777" w:rsidR="00590F28" w:rsidRPr="00B96B89" w:rsidRDefault="000353CF" w:rsidP="00590F28">
      <w:pPr>
        <w:keepNext/>
        <w:suppressAutoHyphens w:val="0"/>
        <w:spacing w:line="360" w:lineRule="auto"/>
        <w:jc w:val="center"/>
        <w:rPr>
          <w:rFonts w:ascii="Times New Roman" w:hAnsi="Times New Roman" w:cs="Times New Roman"/>
        </w:rPr>
      </w:pPr>
      <w:r w:rsidRPr="00B96B89">
        <w:rPr>
          <w:rFonts w:ascii="Times New Roman" w:eastAsia="Calibri" w:hAnsi="Times New Roman" w:cs="Times New Roman"/>
          <w:noProof/>
          <w:kern w:val="2"/>
          <w:sz w:val="28"/>
          <w:lang w:eastAsia="en-US"/>
          <w14:ligatures w14:val="standardContextual"/>
        </w:rPr>
        <w:drawing>
          <wp:inline distT="0" distB="0" distL="0" distR="0" wp14:anchorId="22CE9D2C" wp14:editId="6B7070DB">
            <wp:extent cx="5248275" cy="2952364"/>
            <wp:effectExtent l="0" t="0" r="0" b="635"/>
            <wp:docPr id="990083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8367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3747" cy="295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1108E" w14:textId="1A196B30" w:rsidR="000353CF" w:rsidRPr="00B96B89" w:rsidRDefault="00590F28" w:rsidP="00590F28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21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Модуль управления справочником кузовов</w:t>
      </w:r>
    </w:p>
    <w:p w14:paraId="3628D27C" w14:textId="58CF34FD" w:rsidR="004624C4" w:rsidRPr="00B96B89" w:rsidRDefault="004624C4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lastRenderedPageBreak/>
        <w:t>Справочник типов кузова содержит перечень всех доступных кузовов: седан, хэтчбек, универсал, купе, кабриолет, внедорожник, минивэн, пикап, лифтбек. Каждая запись имеет уникальный идентификатор и название. Модуль обеспечивает целостность данных при привязке автомобилей к определённому типу кузова.</w:t>
      </w:r>
    </w:p>
    <w:p w14:paraId="189E829C" w14:textId="5522E144" w:rsidR="000353CF" w:rsidRPr="00B96B89" w:rsidRDefault="000353CF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Модуль управления владельцами показан на рисунке </w:t>
      </w:r>
      <w:r w:rsidR="00590F28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22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.</w:t>
      </w:r>
    </w:p>
    <w:p w14:paraId="3FA50DE2" w14:textId="77777777" w:rsidR="00590F28" w:rsidRPr="00B96B89" w:rsidRDefault="000353CF" w:rsidP="00590F28">
      <w:pPr>
        <w:keepNext/>
        <w:suppressAutoHyphens w:val="0"/>
        <w:spacing w:line="360" w:lineRule="auto"/>
        <w:jc w:val="center"/>
        <w:rPr>
          <w:rFonts w:ascii="Times New Roman" w:hAnsi="Times New Roman" w:cs="Times New Roman"/>
        </w:rPr>
      </w:pPr>
      <w:r w:rsidRPr="00B96B89">
        <w:rPr>
          <w:rFonts w:ascii="Times New Roman" w:eastAsia="Calibri" w:hAnsi="Times New Roman" w:cs="Times New Roman"/>
          <w:noProof/>
          <w:kern w:val="2"/>
          <w:sz w:val="28"/>
          <w:lang w:eastAsia="en-US"/>
          <w14:ligatures w14:val="standardContextual"/>
        </w:rPr>
        <w:drawing>
          <wp:inline distT="0" distB="0" distL="0" distR="0" wp14:anchorId="53A67386" wp14:editId="20D27D12">
            <wp:extent cx="5362575" cy="1231432"/>
            <wp:effectExtent l="0" t="0" r="0" b="6985"/>
            <wp:docPr id="2122024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2496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52617" cy="125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6A79" w14:textId="00E2B434" w:rsidR="000353CF" w:rsidRPr="00B96B89" w:rsidRDefault="00590F28" w:rsidP="00590F28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22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Модуль управления справочником владельцев</w:t>
      </w:r>
    </w:p>
    <w:p w14:paraId="37ACA1C8" w14:textId="431FF0ED" w:rsidR="004624C4" w:rsidRPr="00B96B89" w:rsidRDefault="004624C4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Модуль управления владельцами отображает информацию о зарегистрированных пользователях системы. Для каждого владельца указаны: логин (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email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),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хеш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пароля, фамилия, имя, отчество, номер телефона и роль (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Admin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/User). Доступ к редактированию и удалению записей имеют только администраторы. Просмотр списка владельцев заблокирован для авторизованных пользователей.</w:t>
      </w:r>
    </w:p>
    <w:p w14:paraId="59035161" w14:textId="59D7678E" w:rsidR="000353CF" w:rsidRPr="00B96B89" w:rsidRDefault="000353CF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В системе реализован модуль экспорта отчётов об автомобиле в формат Microsoft Word. При нажатии на кнопку «Экспорт» в модальном окне детальной информации об автомобиле формируется документ, содержащий марку, модель, год выпуска, VIN-код, пробег, состояние, цену, характеристики двигателя, тип КПП, привод, комплектацию, оснащение, тип кузова, данные владельца и дату формирования отчёта.</w:t>
      </w:r>
    </w:p>
    <w:p w14:paraId="6F55DEFC" w14:textId="11ADD86F" w:rsidR="000353CF" w:rsidRPr="00B96B89" w:rsidRDefault="000353CF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Все имеющиеся справочники реализованы по технологии CRUD систем. CRUD </w:t>
      </w:r>
      <w:r w:rsidR="00590F28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–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это аббревиатура, обозначающая четыре основные операции управления данными: создание, чтение, обновление и удаление. Доступ к операциям добавления, редактирования и удаления предоставляется только пользователям с ролью «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Admin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». Просмотр справочников главного каталога, марок и моделей 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lastRenderedPageBreak/>
        <w:t>доступен всем авторизованным пользователям, а также добавлению автомобилей в общем каталоге для просмотра другими пользователями.</w:t>
      </w:r>
    </w:p>
    <w:p w14:paraId="4C586734" w14:textId="7DA2EAC0" w:rsidR="000353CF" w:rsidRPr="00B96B89" w:rsidRDefault="000353CF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Заключающим модулем является система разграничения доступа на основе JWT-токенов.</w:t>
      </w:r>
      <w:r w:rsidR="00614A9C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JSON Web </w:t>
      </w:r>
      <w:proofErr w:type="spellStart"/>
      <w:r w:rsidR="00614A9C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Token</w:t>
      </w:r>
      <w:proofErr w:type="spellEnd"/>
      <w:r w:rsidR="00614A9C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(JWT) </w:t>
      </w:r>
      <w:r w:rsidR="00965CC0" w:rsidRPr="00B96B89">
        <w:rPr>
          <w:rFonts w:ascii="Times New Roman" w:hAnsi="Times New Roman" w:cs="Times New Roman"/>
          <w:sz w:val="28"/>
          <w:szCs w:val="28"/>
        </w:rPr>
        <w:t>–</w:t>
      </w:r>
      <w:r w:rsidR="00614A9C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это открытый стандарт для создания токенов доступа, основанный на формате JSON [</w:t>
      </w:r>
      <w:hyperlink r:id="rId50" w:history="1">
        <w:r w:rsidR="00883246">
          <w:rPr>
            <w:rStyle w:val="a6"/>
            <w:rFonts w:ascii="Times New Roman" w:eastAsia="Calibri" w:hAnsi="Times New Roman" w:cs="Times New Roman"/>
            <w:kern w:val="2"/>
            <w:sz w:val="28"/>
            <w:lang w:eastAsia="en-US"/>
            <w14:ligatures w14:val="standardContextual"/>
          </w:rPr>
          <w:t>9</w:t>
        </w:r>
      </w:hyperlink>
      <w:r w:rsidR="00614A9C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]</w:t>
      </w:r>
      <w:r w:rsidR="00CF558B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.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При успешной авторизации сервер возвращает токен, который содержит идентификатор пользователя и его роль. На клиентской стороне этот токен сохраняется и добавляется в заголовок каждого запроса к серверу.</w:t>
      </w:r>
    </w:p>
    <w:p w14:paraId="31BB5F65" w14:textId="77777777" w:rsidR="00590F28" w:rsidRPr="00B96B89" w:rsidRDefault="00590F28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</w:p>
    <w:p w14:paraId="767C00E4" w14:textId="77777777" w:rsidR="000353CF" w:rsidRPr="00B96B89" w:rsidRDefault="000353CF" w:rsidP="00590F28">
      <w:pPr>
        <w:pStyle w:val="2"/>
        <w:jc w:val="both"/>
        <w:rPr>
          <w:rFonts w:eastAsia="Calibri" w:cs="Times New Roman"/>
          <w:kern w:val="2"/>
          <w:lang w:eastAsia="en-US"/>
          <w14:ligatures w14:val="standardContextual"/>
        </w:rPr>
      </w:pPr>
      <w:bookmarkStart w:id="9" w:name="_Toc232497046"/>
      <w:r w:rsidRPr="00B96B89">
        <w:rPr>
          <w:rFonts w:eastAsia="Calibri" w:cs="Times New Roman"/>
          <w:kern w:val="2"/>
          <w:lang w:eastAsia="en-US"/>
          <w14:ligatures w14:val="standardContextual"/>
        </w:rPr>
        <w:t>4.3 Описание программных модулей в соответствии с требованиями</w:t>
      </w:r>
      <w:bookmarkEnd w:id="9"/>
    </w:p>
    <w:p w14:paraId="0E3B2437" w14:textId="655040C9" w:rsidR="000353CF" w:rsidRPr="00B96B89" w:rsidRDefault="000353CF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Код для модуля авторизации пользователей представлен на рисунке </w:t>
      </w:r>
      <w:r w:rsidR="00590F28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23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. После того как пользователь ввёл логин и пароль в предложенные поля, выполняется валидация</w:t>
      </w:r>
      <w:r w:rsidR="00965CC0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.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Затем выполняется асинхронный запрос к серверу через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HttpClient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.</w:t>
      </w:r>
      <w:r w:rsidR="00965CC0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В .NET </w:t>
      </w:r>
      <w:proofErr w:type="spellStart"/>
      <w:r w:rsidR="00965CC0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HttpClient</w:t>
      </w:r>
      <w:proofErr w:type="spellEnd"/>
      <w:r w:rsidR="00965CC0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</w:t>
      </w:r>
      <w:r w:rsidR="00965CC0" w:rsidRPr="00B96B89">
        <w:rPr>
          <w:rFonts w:ascii="Times New Roman" w:hAnsi="Times New Roman" w:cs="Times New Roman"/>
          <w:sz w:val="28"/>
          <w:szCs w:val="28"/>
        </w:rPr>
        <w:t>–</w:t>
      </w:r>
      <w:r w:rsidR="00965CC0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предназначен для отправки HTTP-запросов и получения ответов от ресурса, определяемого URI [</w:t>
      </w:r>
      <w:hyperlink r:id="rId51" w:history="1">
        <w:r w:rsidR="00883246">
          <w:rPr>
            <w:rStyle w:val="a6"/>
            <w:rFonts w:ascii="Times New Roman" w:eastAsia="Calibri" w:hAnsi="Times New Roman" w:cs="Times New Roman"/>
            <w:kern w:val="2"/>
            <w:sz w:val="28"/>
            <w:lang w:eastAsia="en-US"/>
            <w14:ligatures w14:val="standardContextual"/>
          </w:rPr>
          <w:t>12</w:t>
        </w:r>
      </w:hyperlink>
      <w:r w:rsidR="00965CC0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]</w:t>
      </w:r>
      <w:r w:rsidR="00CF558B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.</w:t>
      </w:r>
      <w:r w:rsidR="00965CC0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Данные передаются в формате JSON методом POST. При успешной проверке учетных данных сервер возвращает JWT-токен, который содержит идентификатор пользователя и его роль. Токен сохраняется в статической переменной для дальнейшего использования. При неудачной авторизации пользователю выводится сообщение об ошибке.</w:t>
      </w:r>
    </w:p>
    <w:p w14:paraId="7CFF5111" w14:textId="77777777" w:rsidR="00590F28" w:rsidRPr="00B96B89" w:rsidRDefault="000353CF" w:rsidP="00590F28">
      <w:pPr>
        <w:keepNext/>
        <w:suppressAutoHyphens w:val="0"/>
        <w:spacing w:line="360" w:lineRule="auto"/>
        <w:jc w:val="center"/>
        <w:rPr>
          <w:rFonts w:ascii="Times New Roman" w:hAnsi="Times New Roman" w:cs="Times New Roman"/>
        </w:rPr>
      </w:pPr>
      <w:r w:rsidRPr="00B96B89">
        <w:rPr>
          <w:rFonts w:ascii="Times New Roman" w:eastAsia="Calibri" w:hAnsi="Times New Roman" w:cs="Times New Roman"/>
          <w:noProof/>
          <w:kern w:val="2"/>
          <w:sz w:val="28"/>
          <w:lang w:eastAsia="en-US"/>
          <w14:ligatures w14:val="standardContextual"/>
        </w:rPr>
        <w:drawing>
          <wp:inline distT="0" distB="0" distL="0" distR="0" wp14:anchorId="389AAEA0" wp14:editId="44EF8119">
            <wp:extent cx="5940612" cy="2209800"/>
            <wp:effectExtent l="0" t="0" r="3175" b="0"/>
            <wp:docPr id="901800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00196" name=""/>
                    <pic:cNvPicPr/>
                  </pic:nvPicPr>
                  <pic:blipFill rotWithShape="1">
                    <a:blip r:embed="rId52"/>
                    <a:srcRect b="45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970" cy="2211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E90F5A" w14:textId="7596A555" w:rsidR="000353CF" w:rsidRPr="00B96B89" w:rsidRDefault="00590F28" w:rsidP="008D3BB6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23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Код метода авторизации</w:t>
      </w:r>
    </w:p>
    <w:p w14:paraId="026AD04F" w14:textId="5296D117" w:rsidR="000353CF" w:rsidRPr="00B96B89" w:rsidRDefault="000353CF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lastRenderedPageBreak/>
        <w:t xml:space="preserve">Метод регистрации представлен на рисунке </w:t>
      </w:r>
      <w:r w:rsidR="00590F28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24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. В приложении перед отправкой запроса выполняются следующие проверки: заполненность всех полей, корректность формата номера телефона, корректность формата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email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, сложность пароля (минимум 8 символов, наличие заглавной буквы, строчной буквы и цифры), совпадение пароля и его повтора, а также подтверждение согласия на обработку персональных данных. После успешной проверки данные отправляются на сервер, где создаётся новый пользователь с ролью «User».</w:t>
      </w:r>
    </w:p>
    <w:p w14:paraId="49B42223" w14:textId="77777777" w:rsidR="00590F28" w:rsidRPr="00B96B89" w:rsidRDefault="000353CF" w:rsidP="00590F28">
      <w:pPr>
        <w:keepNext/>
        <w:suppressAutoHyphens w:val="0"/>
        <w:spacing w:line="360" w:lineRule="auto"/>
        <w:jc w:val="center"/>
        <w:rPr>
          <w:rFonts w:ascii="Times New Roman" w:hAnsi="Times New Roman" w:cs="Times New Roman"/>
        </w:rPr>
      </w:pPr>
      <w:r w:rsidRPr="00B96B89">
        <w:rPr>
          <w:rFonts w:ascii="Times New Roman" w:eastAsia="Calibri" w:hAnsi="Times New Roman" w:cs="Times New Roman"/>
          <w:noProof/>
          <w:kern w:val="2"/>
          <w:sz w:val="28"/>
          <w:lang w:eastAsia="en-US"/>
          <w14:ligatures w14:val="standardContextual"/>
        </w:rPr>
        <w:drawing>
          <wp:inline distT="0" distB="0" distL="0" distR="0" wp14:anchorId="63462BFD" wp14:editId="17FDC39C">
            <wp:extent cx="5531485" cy="3402627"/>
            <wp:effectExtent l="0" t="0" r="0" b="7620"/>
            <wp:docPr id="1114921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2114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66144" cy="342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19A6" w14:textId="313837EC" w:rsidR="000353CF" w:rsidRPr="00B96B89" w:rsidRDefault="00590F28" w:rsidP="008D3BB6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24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Код метода регистрации</w:t>
      </w:r>
    </w:p>
    <w:p w14:paraId="1D5884FA" w14:textId="77777777" w:rsidR="000353CF" w:rsidRPr="00B96B89" w:rsidRDefault="000353CF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Модуль CRUD приложения состоит из четырёх основных функций: просмотр, добавление, изменение и удаление записей в базе данных. В свою очередь, модуль CRUD будет рассмотрен на примере справочника марок.</w:t>
      </w:r>
    </w:p>
    <w:p w14:paraId="67F22D5B" w14:textId="7E7AE8A7" w:rsidR="000353CF" w:rsidRPr="00B96B89" w:rsidRDefault="000353CF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Для просмотра марок реализован метод Get, представленный на рисунке </w:t>
      </w:r>
      <w:r w:rsidR="00590F28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25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, который выполняет запрос на сервер для загрузки записей из базы данных. На стороне сервера скрипт обращается к классу, в котором выполняет загрузку данных через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Entity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Framework Core.</w:t>
      </w:r>
    </w:p>
    <w:p w14:paraId="1FEAB0C7" w14:textId="77777777" w:rsidR="00590F28" w:rsidRPr="00B96B89" w:rsidRDefault="000353CF" w:rsidP="00590F28">
      <w:pPr>
        <w:keepNext/>
        <w:suppressAutoHyphens w:val="0"/>
        <w:spacing w:line="360" w:lineRule="auto"/>
        <w:jc w:val="center"/>
        <w:rPr>
          <w:rFonts w:ascii="Times New Roman" w:hAnsi="Times New Roman" w:cs="Times New Roman"/>
        </w:rPr>
      </w:pPr>
      <w:r w:rsidRPr="00B96B89">
        <w:rPr>
          <w:rFonts w:ascii="Times New Roman" w:eastAsia="Calibri" w:hAnsi="Times New Roman" w:cs="Times New Roman"/>
          <w:noProof/>
          <w:kern w:val="2"/>
          <w:sz w:val="28"/>
          <w:lang w:eastAsia="en-US"/>
          <w14:ligatures w14:val="standardContextual"/>
        </w:rPr>
        <w:lastRenderedPageBreak/>
        <w:drawing>
          <wp:inline distT="0" distB="0" distL="0" distR="0" wp14:anchorId="5DD2C9D9" wp14:editId="02187A58">
            <wp:extent cx="3371850" cy="2238527"/>
            <wp:effectExtent l="0" t="0" r="0" b="9525"/>
            <wp:docPr id="1330798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9832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94140" cy="22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E149" w14:textId="5C7D78E5" w:rsidR="000353CF" w:rsidRPr="00B96B89" w:rsidRDefault="00590F28" w:rsidP="008D3BB6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25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Метод загрузки марок</w:t>
      </w:r>
    </w:p>
    <w:p w14:paraId="25222BD8" w14:textId="7E103D7A" w:rsidR="000353CF" w:rsidRPr="00B96B89" w:rsidRDefault="000353CF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При добавлении марки вызывается метод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Add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, представленный на рисунке </w:t>
      </w:r>
      <w:r w:rsidR="00590F28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26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. Данные передаются на сервер с использованием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MultipartFormDataContent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, что позволяет одновременно отправлять текстовые поля и файл изображения. Перед отправкой на клиентской стороне выполняется проверка: заполненность названия, выбор страны, корректность года основания, наличие изображения и описания, а также уникальность названия марки. При возникновении конфликта сервер возвращает статус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Conflict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.</w:t>
      </w:r>
    </w:p>
    <w:p w14:paraId="5A96EAF6" w14:textId="77777777" w:rsidR="00590F28" w:rsidRPr="00B96B89" w:rsidRDefault="000353CF" w:rsidP="00590F28">
      <w:pPr>
        <w:keepNext/>
        <w:suppressAutoHyphens w:val="0"/>
        <w:spacing w:line="360" w:lineRule="auto"/>
        <w:jc w:val="center"/>
        <w:rPr>
          <w:rFonts w:ascii="Times New Roman" w:hAnsi="Times New Roman" w:cs="Times New Roman"/>
        </w:rPr>
      </w:pPr>
      <w:r w:rsidRPr="00B96B89">
        <w:rPr>
          <w:rFonts w:ascii="Times New Roman" w:eastAsia="Calibri" w:hAnsi="Times New Roman" w:cs="Times New Roman"/>
          <w:noProof/>
          <w:kern w:val="2"/>
          <w:sz w:val="28"/>
          <w:lang w:eastAsia="en-US"/>
          <w14:ligatures w14:val="standardContextual"/>
        </w:rPr>
        <w:drawing>
          <wp:inline distT="0" distB="0" distL="0" distR="0" wp14:anchorId="77270765" wp14:editId="3B849A6E">
            <wp:extent cx="5276850" cy="3843779"/>
            <wp:effectExtent l="0" t="0" r="0" b="4445"/>
            <wp:docPr id="345155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55380" name=""/>
                    <pic:cNvPicPr/>
                  </pic:nvPicPr>
                  <pic:blipFill rotWithShape="1">
                    <a:blip r:embed="rId55"/>
                    <a:srcRect t="20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301" cy="3861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F8B7EA" w14:textId="4BB03E9C" w:rsidR="000353CF" w:rsidRPr="00B96B89" w:rsidRDefault="00590F28" w:rsidP="008D3BB6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26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Метод добавления марки</w:t>
      </w:r>
    </w:p>
    <w:p w14:paraId="7BDC9CB6" w14:textId="77777777" w:rsidR="000353CF" w:rsidRPr="00B96B89" w:rsidRDefault="000353CF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lastRenderedPageBreak/>
        <w:t xml:space="preserve">Для обновления существующей марки реализован метод Update, который аналогичен методу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Add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, но отправляет PUT-запрос на сервер с указанием идентификатора обновляемой записи. Перед обновлением также проверяется уникальность названия марки, исключая текущую запись.</w:t>
      </w:r>
    </w:p>
    <w:p w14:paraId="5974E32F" w14:textId="5B1DFF39" w:rsidR="000353CF" w:rsidRPr="00B96B89" w:rsidRDefault="000353CF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При удалении марки выполняется метод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Delete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, представленный на рисунке </w:t>
      </w:r>
      <w:r w:rsidR="00590F28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27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, который отправляет DELETE-запрос на сервер. На сервере перед удалением выполняется проверка наличия связанных записей в базе данных. При наличии связанных записей удаление блокируется.</w:t>
      </w:r>
    </w:p>
    <w:p w14:paraId="6DA3E519" w14:textId="77777777" w:rsidR="00590F28" w:rsidRPr="00B96B89" w:rsidRDefault="000353CF" w:rsidP="00590F28">
      <w:pPr>
        <w:keepNext/>
        <w:suppressAutoHyphens w:val="0"/>
        <w:spacing w:line="360" w:lineRule="auto"/>
        <w:jc w:val="center"/>
        <w:rPr>
          <w:rFonts w:ascii="Times New Roman" w:hAnsi="Times New Roman" w:cs="Times New Roman"/>
        </w:rPr>
      </w:pPr>
      <w:r w:rsidRPr="00B96B89">
        <w:rPr>
          <w:rFonts w:ascii="Times New Roman" w:eastAsia="Calibri" w:hAnsi="Times New Roman" w:cs="Times New Roman"/>
          <w:noProof/>
          <w:kern w:val="2"/>
          <w:sz w:val="28"/>
          <w:lang w:eastAsia="en-US"/>
          <w14:ligatures w14:val="standardContextual"/>
        </w:rPr>
        <w:drawing>
          <wp:inline distT="0" distB="0" distL="0" distR="0" wp14:anchorId="35A819F1" wp14:editId="750FEE53">
            <wp:extent cx="4219575" cy="2242411"/>
            <wp:effectExtent l="0" t="0" r="0" b="5715"/>
            <wp:docPr id="652273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7342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73373" cy="227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5FA8" w14:textId="41687A9A" w:rsidR="000353CF" w:rsidRPr="00B96B89" w:rsidRDefault="00590F28" w:rsidP="008D3BB6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27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Метод удаления марки</w:t>
      </w:r>
    </w:p>
    <w:p w14:paraId="586B2822" w14:textId="31A1F1BA" w:rsidR="000353CF" w:rsidRPr="00B96B89" w:rsidRDefault="000353CF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Для всех запросов к серверу используется общий метод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AddAuthorizationHeader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, представленный на рисунке </w:t>
      </w:r>
      <w:r w:rsidR="00590F28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28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, который добавляет JWT-токен в заголовок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Authorization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. Если токен отсутствует или истёк, сервер возвращает ошибку авторизации.</w:t>
      </w:r>
    </w:p>
    <w:p w14:paraId="17040D92" w14:textId="77777777" w:rsidR="00590F28" w:rsidRPr="00B96B89" w:rsidRDefault="000353CF" w:rsidP="00590F28">
      <w:pPr>
        <w:keepNext/>
        <w:suppressAutoHyphens w:val="0"/>
        <w:spacing w:line="360" w:lineRule="auto"/>
        <w:jc w:val="center"/>
        <w:rPr>
          <w:rFonts w:ascii="Times New Roman" w:hAnsi="Times New Roman" w:cs="Times New Roman"/>
        </w:rPr>
      </w:pPr>
      <w:r w:rsidRPr="00B96B89">
        <w:rPr>
          <w:rFonts w:ascii="Times New Roman" w:eastAsia="Calibri" w:hAnsi="Times New Roman" w:cs="Times New Roman"/>
          <w:noProof/>
          <w:kern w:val="2"/>
          <w:sz w:val="28"/>
          <w:lang w:eastAsia="en-US"/>
          <w14:ligatures w14:val="standardContextual"/>
        </w:rPr>
        <w:drawing>
          <wp:inline distT="0" distB="0" distL="0" distR="0" wp14:anchorId="238743EC" wp14:editId="2462E589">
            <wp:extent cx="4794014" cy="1400175"/>
            <wp:effectExtent l="0" t="0" r="6985" b="0"/>
            <wp:docPr id="1202142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4294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05230" cy="140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8150" w14:textId="2420E489" w:rsidR="000353CF" w:rsidRPr="00B96B89" w:rsidRDefault="00590F28" w:rsidP="008D3BB6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28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Метод добавления токена в заголовок запроса</w:t>
      </w:r>
    </w:p>
    <w:p w14:paraId="53C1F5F5" w14:textId="250E90F0" w:rsidR="000353CF" w:rsidRPr="00B96B89" w:rsidRDefault="000353CF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Модуль управления автомобилями является основным и включает методы для загрузки, добавления, обновления и удаления автомобилей. Метод получения списка автомобилей представлен на рисунке </w:t>
      </w:r>
      <w:r w:rsidR="00590F28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29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. При загрузке 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lastRenderedPageBreak/>
        <w:t xml:space="preserve">автомобилей на сервере используются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Include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для подгрузки связанных данных (марка, модель, двигатель, трансмиссия, комплектация, кузов, владелец).</w:t>
      </w:r>
    </w:p>
    <w:p w14:paraId="1C18943E" w14:textId="77777777" w:rsidR="00590F28" w:rsidRPr="00B96B89" w:rsidRDefault="000353CF" w:rsidP="00590F28">
      <w:pPr>
        <w:keepNext/>
        <w:suppressAutoHyphens w:val="0"/>
        <w:spacing w:line="360" w:lineRule="auto"/>
        <w:jc w:val="center"/>
        <w:rPr>
          <w:rFonts w:ascii="Times New Roman" w:hAnsi="Times New Roman" w:cs="Times New Roman"/>
        </w:rPr>
      </w:pPr>
      <w:r w:rsidRPr="00B96B89">
        <w:rPr>
          <w:rFonts w:ascii="Times New Roman" w:eastAsia="Calibri" w:hAnsi="Times New Roman" w:cs="Times New Roman"/>
          <w:noProof/>
          <w:kern w:val="2"/>
          <w:sz w:val="28"/>
          <w:lang w:eastAsia="en-US"/>
          <w14:ligatures w14:val="standardContextual"/>
        </w:rPr>
        <w:drawing>
          <wp:inline distT="0" distB="0" distL="0" distR="0" wp14:anchorId="62225315" wp14:editId="614918FE">
            <wp:extent cx="3429000" cy="2157330"/>
            <wp:effectExtent l="0" t="0" r="0" b="0"/>
            <wp:docPr id="631334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3445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58539" cy="217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A9D2" w14:textId="382ED433" w:rsidR="000353CF" w:rsidRPr="00B96B89" w:rsidRDefault="00590F28" w:rsidP="008D3BB6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29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Метод загрузки автомобилей</w:t>
      </w:r>
    </w:p>
    <w:p w14:paraId="559B7E1F" w14:textId="103E2893" w:rsidR="000353CF" w:rsidRPr="00B96B89" w:rsidRDefault="000353CF" w:rsidP="00590F28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Метод добавления автомобиля представлен на рисунке </w:t>
      </w:r>
      <w:r w:rsidR="00590F28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30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. Он принимает идентификаторы всех связанных сущностей, а также путь к файлу изображения. В приложении выполняется комплексная валидация: корректность года выпуска, цены, VIN-кода, пробега, а также проверка уникальности VIN-кода. Данные передаются на сервер как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multipart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/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form-data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.</w:t>
      </w:r>
    </w:p>
    <w:p w14:paraId="7399FBCC" w14:textId="77777777" w:rsidR="00590F28" w:rsidRPr="00B96B89" w:rsidRDefault="00590F28" w:rsidP="00590F28">
      <w:pPr>
        <w:keepNext/>
        <w:suppressAutoHyphens w:val="0"/>
        <w:spacing w:line="360" w:lineRule="auto"/>
        <w:jc w:val="center"/>
        <w:rPr>
          <w:rFonts w:ascii="Times New Roman" w:hAnsi="Times New Roman" w:cs="Times New Roman"/>
        </w:rPr>
      </w:pPr>
      <w:r w:rsidRPr="00B96B89">
        <w:rPr>
          <w:rFonts w:ascii="Times New Roman" w:eastAsia="Calibri" w:hAnsi="Times New Roman" w:cs="Times New Roman"/>
          <w:noProof/>
          <w:kern w:val="2"/>
          <w:sz w:val="28"/>
          <w:lang w:val="en-US" w:eastAsia="en-US"/>
          <w14:ligatures w14:val="standardContextual"/>
        </w:rPr>
        <w:drawing>
          <wp:inline distT="0" distB="0" distL="0" distR="0" wp14:anchorId="1350B8E2" wp14:editId="7033F24B">
            <wp:extent cx="4613823" cy="3943350"/>
            <wp:effectExtent l="0" t="0" r="0" b="0"/>
            <wp:docPr id="99588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8793" name=""/>
                    <pic:cNvPicPr/>
                  </pic:nvPicPr>
                  <pic:blipFill rotWithShape="1">
                    <a:blip r:embed="rId59"/>
                    <a:srcRect t="9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809" cy="3994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783D7" w14:textId="6BD41B61" w:rsidR="00590F28" w:rsidRPr="00B96B89" w:rsidRDefault="00590F28" w:rsidP="008D3BB6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30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Метод добавления автомобиля</w:t>
      </w:r>
    </w:p>
    <w:p w14:paraId="10787011" w14:textId="2B1521EA" w:rsidR="000353CF" w:rsidRPr="00B96B89" w:rsidRDefault="000353CF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lastRenderedPageBreak/>
        <w:t xml:space="preserve">Модуль фильтрации реализован в классе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MainAuto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. Метод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FilterCars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, представленный на рисунке </w:t>
      </w:r>
      <w:r w:rsidR="008D3BB6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31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, выполняет фильтрацию списка всех автомобилей по выбранным критериям: марка, цена, год выпуска, состояние автомобиля, а также текстовый поиск, который проверяет вхождение введённой строки в название модели, VIN-код, пробег, тип кузова или название комплектации.</w:t>
      </w:r>
    </w:p>
    <w:p w14:paraId="687BC6AB" w14:textId="7EFAEBA5" w:rsidR="008D3BB6" w:rsidRPr="00B96B89" w:rsidRDefault="0061120D" w:rsidP="008D3BB6">
      <w:pPr>
        <w:keepNext/>
        <w:suppressAutoHyphens w:val="0"/>
        <w:spacing w:line="360" w:lineRule="auto"/>
        <w:jc w:val="center"/>
        <w:rPr>
          <w:rFonts w:ascii="Times New Roman" w:hAnsi="Times New Roman" w:cs="Times New Roman"/>
        </w:rPr>
      </w:pPr>
      <w:r w:rsidRPr="0061120D">
        <w:rPr>
          <w:rFonts w:ascii="Times New Roman" w:hAnsi="Times New Roman" w:cs="Times New Roman"/>
          <w:noProof/>
        </w:rPr>
        <w:drawing>
          <wp:inline distT="0" distB="0" distL="0" distR="0" wp14:anchorId="7B2F1B8A" wp14:editId="4BD5FCC8">
            <wp:extent cx="5362575" cy="4431541"/>
            <wp:effectExtent l="0" t="0" r="0" b="7620"/>
            <wp:docPr id="48843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324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74065" cy="444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2AD3" w14:textId="6CAD6D73" w:rsidR="000353CF" w:rsidRPr="00B96B89" w:rsidRDefault="008D3BB6" w:rsidP="008D3BB6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31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Метод фильтрации автомобилей</w:t>
      </w:r>
    </w:p>
    <w:p w14:paraId="0673626B" w14:textId="11591188" w:rsidR="000353CF" w:rsidRPr="00B96B89" w:rsidRDefault="000353CF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Метод сброса фильтров, представленный на рисунке </w:t>
      </w:r>
      <w:r w:rsidR="008D3BB6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32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, сбрасывает все активные фильтры, устанавливая значения по умолчанию, и отображает полный список автомобилей.</w:t>
      </w:r>
    </w:p>
    <w:p w14:paraId="56F673B8" w14:textId="77777777" w:rsidR="008D3BB6" w:rsidRPr="00B96B89" w:rsidRDefault="000353CF" w:rsidP="008D3BB6">
      <w:pPr>
        <w:keepNext/>
        <w:suppressAutoHyphens w:val="0"/>
        <w:spacing w:line="360" w:lineRule="auto"/>
        <w:jc w:val="center"/>
        <w:rPr>
          <w:rFonts w:ascii="Times New Roman" w:hAnsi="Times New Roman" w:cs="Times New Roman"/>
        </w:rPr>
      </w:pPr>
      <w:r w:rsidRPr="00B96B89">
        <w:rPr>
          <w:rFonts w:ascii="Times New Roman" w:eastAsia="Calibri" w:hAnsi="Times New Roman" w:cs="Times New Roman"/>
          <w:noProof/>
          <w:kern w:val="2"/>
          <w:sz w:val="28"/>
          <w:lang w:eastAsia="en-US"/>
          <w14:ligatures w14:val="standardContextual"/>
        </w:rPr>
        <w:drawing>
          <wp:inline distT="0" distB="0" distL="0" distR="0" wp14:anchorId="0C641149" wp14:editId="7066D0F2">
            <wp:extent cx="2962275" cy="1383787"/>
            <wp:effectExtent l="0" t="0" r="0" b="6985"/>
            <wp:docPr id="2016243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4326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965940" cy="138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3584C" w14:textId="018A0680" w:rsidR="000353CF" w:rsidRPr="00B96B89" w:rsidRDefault="008D3BB6" w:rsidP="008D3BB6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32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Метод сброса фильтров</w:t>
      </w:r>
    </w:p>
    <w:p w14:paraId="57D0CEE9" w14:textId="2FF8A1DC" w:rsidR="000353CF" w:rsidRPr="00B96B89" w:rsidRDefault="000353CF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lastRenderedPageBreak/>
        <w:t xml:space="preserve">Модуль разграничения доступа реализован на основе ролей, извлекаемых из JWT-токена. После авторизации роль пользователя сохраняется в статическом свойстве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MainWindow.UserRole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. На каждой странице в конструкторе выполняется проверка: если роль не «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Admin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», кнопки добавления, редактирования и удаления скрываются. Метод получения текущего пользователя из токена представлен на рисунке </w:t>
      </w:r>
      <w:r w:rsidR="008D3BB6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33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.</w:t>
      </w:r>
    </w:p>
    <w:p w14:paraId="1E3BBA46" w14:textId="77777777" w:rsidR="008D3BB6" w:rsidRPr="00B96B89" w:rsidRDefault="000353CF" w:rsidP="008D3BB6">
      <w:pPr>
        <w:keepNext/>
        <w:suppressAutoHyphens w:val="0"/>
        <w:spacing w:line="360" w:lineRule="auto"/>
        <w:jc w:val="center"/>
        <w:rPr>
          <w:rFonts w:ascii="Times New Roman" w:hAnsi="Times New Roman" w:cs="Times New Roman"/>
        </w:rPr>
      </w:pPr>
      <w:r w:rsidRPr="00B96B89">
        <w:rPr>
          <w:rFonts w:ascii="Times New Roman" w:eastAsia="Calibri" w:hAnsi="Times New Roman" w:cs="Times New Roman"/>
          <w:noProof/>
          <w:kern w:val="2"/>
          <w:sz w:val="28"/>
          <w:lang w:eastAsia="en-US"/>
          <w14:ligatures w14:val="standardContextual"/>
        </w:rPr>
        <w:drawing>
          <wp:inline distT="0" distB="0" distL="0" distR="0" wp14:anchorId="3E676054" wp14:editId="4D08BC3F">
            <wp:extent cx="3914775" cy="2473516"/>
            <wp:effectExtent l="0" t="0" r="0" b="3175"/>
            <wp:docPr id="616809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0977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30719" cy="24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989D" w14:textId="11E65456" w:rsidR="000353CF" w:rsidRPr="00B96B89" w:rsidRDefault="008D3BB6" w:rsidP="008D3BB6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33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Метод получения текущего пользователя</w:t>
      </w:r>
    </w:p>
    <w:p w14:paraId="540D0CF8" w14:textId="7076CDFF" w:rsidR="000353CF" w:rsidRPr="00B96B89" w:rsidRDefault="000353CF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При попытке редактирования или удаления автомобиля система проверяет соответствие идентификатора владельца: если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OwnerId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автомобиля не равен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Id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текущего пользователя и текущий пользователь не является администратором, операция блокируется с выводом сообщения «Это не ваш автомобиль!». Код проверки прав доступа представлен на рисунке </w:t>
      </w:r>
      <w:r w:rsidR="008D3BB6"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34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.</w:t>
      </w:r>
    </w:p>
    <w:p w14:paraId="21693E55" w14:textId="77777777" w:rsidR="008D3BB6" w:rsidRPr="00B96B89" w:rsidRDefault="000353CF" w:rsidP="008D3BB6">
      <w:pPr>
        <w:keepNext/>
        <w:suppressAutoHyphens w:val="0"/>
        <w:spacing w:line="360" w:lineRule="auto"/>
        <w:jc w:val="center"/>
        <w:rPr>
          <w:rFonts w:ascii="Times New Roman" w:hAnsi="Times New Roman" w:cs="Times New Roman"/>
        </w:rPr>
      </w:pPr>
      <w:r w:rsidRPr="00B96B89">
        <w:rPr>
          <w:rFonts w:ascii="Times New Roman" w:eastAsia="Calibri" w:hAnsi="Times New Roman" w:cs="Times New Roman"/>
          <w:noProof/>
          <w:kern w:val="2"/>
          <w:sz w:val="28"/>
          <w:lang w:eastAsia="en-US"/>
          <w14:ligatures w14:val="standardContextual"/>
        </w:rPr>
        <w:drawing>
          <wp:inline distT="0" distB="0" distL="0" distR="0" wp14:anchorId="28FD1C03" wp14:editId="720228A4">
            <wp:extent cx="5075008" cy="2381250"/>
            <wp:effectExtent l="0" t="0" r="0" b="0"/>
            <wp:docPr id="285325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2580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79143" cy="238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566B" w14:textId="7F5729AB" w:rsidR="000353CF" w:rsidRPr="00B96B89" w:rsidRDefault="008D3BB6" w:rsidP="008D3BB6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34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Проверка прав доступа при удалении автомобиля</w:t>
      </w:r>
    </w:p>
    <w:p w14:paraId="3C04CA6A" w14:textId="6C7AEDE3" w:rsidR="000353CF" w:rsidRPr="00B96B89" w:rsidRDefault="000353CF" w:rsidP="000353CF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lastRenderedPageBreak/>
        <w:t xml:space="preserve">Для формирования отчётов используется библиотека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DocumentFormat.OpenXml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. Метод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ExportCarToWord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создаёт Word-документ и заполняет его данными автомобиля. При нажатии на кнопку вызывается диалог сохранения файла, после чего документ сохраняется на диск. Часть кода формирования отчёта об автомобиле представлен на рисунке </w:t>
      </w:r>
      <w:r w:rsidR="008D3BB6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35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(полный код</w:t>
      </w:r>
      <w:r w:rsidR="00B3689A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формирования отчёта представлен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в Приложении</w:t>
      </w:r>
      <w:r w:rsidR="00B3689A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Б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).</w:t>
      </w:r>
    </w:p>
    <w:p w14:paraId="407BB48A" w14:textId="77777777" w:rsidR="008D3BB6" w:rsidRPr="00B96B89" w:rsidRDefault="000353CF" w:rsidP="008D3BB6">
      <w:pPr>
        <w:keepNext/>
        <w:suppressAutoHyphens w:val="0"/>
        <w:spacing w:line="360" w:lineRule="auto"/>
        <w:jc w:val="center"/>
        <w:rPr>
          <w:rFonts w:ascii="Times New Roman" w:hAnsi="Times New Roman" w:cs="Times New Roman"/>
        </w:rPr>
      </w:pPr>
      <w:r w:rsidRPr="00B96B89">
        <w:rPr>
          <w:rFonts w:ascii="Times New Roman" w:eastAsia="Calibri" w:hAnsi="Times New Roman" w:cs="Times New Roman"/>
          <w:noProof/>
          <w:kern w:val="2"/>
          <w:sz w:val="28"/>
          <w:lang w:eastAsia="en-US"/>
          <w14:ligatures w14:val="standardContextual"/>
        </w:rPr>
        <w:drawing>
          <wp:inline distT="0" distB="0" distL="0" distR="0" wp14:anchorId="54D180E1" wp14:editId="17BD08A4">
            <wp:extent cx="5883114" cy="3295650"/>
            <wp:effectExtent l="0" t="0" r="3810" b="0"/>
            <wp:docPr id="405503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0340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30795" cy="332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09AB" w14:textId="04733550" w:rsidR="000353CF" w:rsidRPr="00B96B89" w:rsidRDefault="008D3BB6" w:rsidP="008D3BB6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35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Формирование отчёта об авто</w:t>
      </w:r>
    </w:p>
    <w:p w14:paraId="6A1FC2F7" w14:textId="0E56B2C7" w:rsidR="009D725B" w:rsidRPr="00B96B89" w:rsidRDefault="000353CF" w:rsidP="009D725B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По аналогичному алгоритму работают все имеющиеся справочники: управление моделями, кузовами, двигателями, трансмиссиями, комплектациями и владельцами. Для каждого справочника реализованы методы загрузки данных, добавления, редактирования и удаления.</w:t>
      </w:r>
    </w:p>
    <w:p w14:paraId="70958B5C" w14:textId="22147E91" w:rsidR="008D3BB6" w:rsidRPr="00B96B89" w:rsidRDefault="009D725B" w:rsidP="009D725B">
      <w:pPr>
        <w:pStyle w:val="1"/>
        <w:ind w:firstLine="709"/>
        <w:jc w:val="both"/>
        <w:rPr>
          <w:rFonts w:eastAsia="Calibri" w:cs="Times New Roman"/>
          <w:b w:val="0"/>
          <w:kern w:val="2"/>
          <w:sz w:val="28"/>
          <w:szCs w:val="22"/>
          <w:lang w:eastAsia="en-US"/>
          <w14:ligatures w14:val="standardContextual"/>
        </w:rPr>
      </w:pPr>
      <w:r w:rsidRPr="00B96B89">
        <w:rPr>
          <w:rFonts w:eastAsia="Calibri" w:cs="Times New Roman"/>
          <w:kern w:val="2"/>
          <w:sz w:val="28"/>
          <w:lang w:eastAsia="en-US"/>
          <w14:ligatures w14:val="standardContextual"/>
        </w:rPr>
        <w:br w:type="page"/>
      </w:r>
      <w:bookmarkStart w:id="10" w:name="_Toc232497047"/>
      <w:r w:rsidR="008D3BB6" w:rsidRPr="00B96B89">
        <w:rPr>
          <w:rFonts w:cs="Times New Roman"/>
          <w:bCs/>
          <w:szCs w:val="32"/>
        </w:rPr>
        <w:lastRenderedPageBreak/>
        <w:t>5 Тестирование и отладка разработанного продукта</w:t>
      </w:r>
      <w:bookmarkEnd w:id="10"/>
    </w:p>
    <w:p w14:paraId="341036DE" w14:textId="77777777" w:rsidR="008D3BB6" w:rsidRPr="00B96B89" w:rsidRDefault="008D3BB6" w:rsidP="008D3BB6">
      <w:pPr>
        <w:pStyle w:val="2"/>
        <w:jc w:val="both"/>
        <w:rPr>
          <w:rFonts w:cs="Times New Roman"/>
          <w:b w:val="0"/>
          <w:bCs w:val="0"/>
          <w:szCs w:val="28"/>
        </w:rPr>
      </w:pPr>
      <w:bookmarkStart w:id="11" w:name="_Toc232497048"/>
      <w:r w:rsidRPr="00B96B89">
        <w:rPr>
          <w:rFonts w:cs="Times New Roman"/>
          <w:szCs w:val="28"/>
        </w:rPr>
        <w:t>5.1 Анализ и выбор методов тестирования</w:t>
      </w:r>
      <w:bookmarkEnd w:id="11"/>
    </w:p>
    <w:p w14:paraId="6D15B298" w14:textId="77777777" w:rsidR="008D3BB6" w:rsidRPr="00B96B89" w:rsidRDefault="008D3BB6" w:rsidP="008D3B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Тестирование программного обеспечения является неотъемлемой частью процесса разработки, позволяющей выявить ошибки, проверить соответствие продукта требованиям и обеспечить его надёжность. Для информационной системы «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AutoReview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>» были выбраны следующие методы тестирования:</w:t>
      </w:r>
    </w:p>
    <w:p w14:paraId="74716A26" w14:textId="1DA7DA16" w:rsidR="008D3BB6" w:rsidRPr="00B96B89" w:rsidRDefault="001B023C">
      <w:pPr>
        <w:numPr>
          <w:ilvl w:val="0"/>
          <w:numId w:val="31"/>
        </w:numPr>
        <w:tabs>
          <w:tab w:val="clear" w:pos="720"/>
          <w:tab w:val="num" w:pos="993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ф</w:t>
      </w:r>
      <w:r w:rsidR="008D3BB6" w:rsidRPr="00B96B89">
        <w:rPr>
          <w:rFonts w:ascii="Times New Roman" w:hAnsi="Times New Roman" w:cs="Times New Roman"/>
          <w:sz w:val="28"/>
          <w:szCs w:val="28"/>
        </w:rPr>
        <w:t>ункциональное тестирование – направлено на проверку корректности реализации заявленных функций системы (добавление, редактирование, удаление, фильтрация, поиск). Проверяется соответствие поведения системы техническому заданию</w:t>
      </w:r>
      <w:r w:rsidRPr="00B96B8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023A9A" w14:textId="5DD0FFE3" w:rsidR="008D3BB6" w:rsidRPr="00B96B89" w:rsidRDefault="001B023C">
      <w:pPr>
        <w:numPr>
          <w:ilvl w:val="0"/>
          <w:numId w:val="31"/>
        </w:numPr>
        <w:tabs>
          <w:tab w:val="clear" w:pos="720"/>
          <w:tab w:val="num" w:pos="993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т</w:t>
      </w:r>
      <w:r w:rsidR="008D3BB6" w:rsidRPr="00B96B89">
        <w:rPr>
          <w:rFonts w:ascii="Times New Roman" w:hAnsi="Times New Roman" w:cs="Times New Roman"/>
          <w:sz w:val="28"/>
          <w:szCs w:val="28"/>
        </w:rPr>
        <w:t xml:space="preserve">естирование пользовательского интерфейса (UI </w:t>
      </w:r>
      <w:proofErr w:type="spellStart"/>
      <w:r w:rsidR="008D3BB6" w:rsidRPr="00B96B89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="008D3BB6" w:rsidRPr="00B96B89">
        <w:rPr>
          <w:rFonts w:ascii="Times New Roman" w:hAnsi="Times New Roman" w:cs="Times New Roman"/>
          <w:sz w:val="28"/>
          <w:szCs w:val="28"/>
        </w:rPr>
        <w:t>) –проверка корректности отображения элементов интерфейса, их доступности, реакции на действия пользователя (наведение, клик, ввод данных)</w:t>
      </w:r>
      <w:r w:rsidRPr="00B96B89">
        <w:rPr>
          <w:rFonts w:ascii="Times New Roman" w:hAnsi="Times New Roman" w:cs="Times New Roman"/>
          <w:sz w:val="28"/>
          <w:szCs w:val="28"/>
        </w:rPr>
        <w:t>;</w:t>
      </w:r>
    </w:p>
    <w:p w14:paraId="768EF717" w14:textId="151BF4C0" w:rsidR="008D3BB6" w:rsidRPr="00B96B89" w:rsidRDefault="001B023C">
      <w:pPr>
        <w:numPr>
          <w:ilvl w:val="0"/>
          <w:numId w:val="31"/>
        </w:numPr>
        <w:tabs>
          <w:tab w:val="clear" w:pos="720"/>
          <w:tab w:val="num" w:pos="993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т</w:t>
      </w:r>
      <w:r w:rsidR="008D3BB6" w:rsidRPr="00B96B89">
        <w:rPr>
          <w:rFonts w:ascii="Times New Roman" w:hAnsi="Times New Roman" w:cs="Times New Roman"/>
          <w:sz w:val="28"/>
          <w:szCs w:val="28"/>
        </w:rPr>
        <w:t>естирование валидации данных – проверка того, что система корректно обрабатывает некорректный ввод (пустые поля, неверные форматы, выход за допустимые границы) с выводом соответствующих сообщений об ошибках</w:t>
      </w:r>
      <w:r w:rsidRPr="00B96B89">
        <w:rPr>
          <w:rFonts w:ascii="Times New Roman" w:hAnsi="Times New Roman" w:cs="Times New Roman"/>
          <w:sz w:val="28"/>
          <w:szCs w:val="28"/>
        </w:rPr>
        <w:t>;</w:t>
      </w:r>
    </w:p>
    <w:p w14:paraId="65AA22B1" w14:textId="64B71A48" w:rsidR="008D3BB6" w:rsidRPr="00B96B89" w:rsidRDefault="001B023C">
      <w:pPr>
        <w:numPr>
          <w:ilvl w:val="0"/>
          <w:numId w:val="31"/>
        </w:numPr>
        <w:tabs>
          <w:tab w:val="clear" w:pos="720"/>
          <w:tab w:val="num" w:pos="993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т</w:t>
      </w:r>
      <w:r w:rsidR="008D3BB6" w:rsidRPr="00B96B89">
        <w:rPr>
          <w:rFonts w:ascii="Times New Roman" w:hAnsi="Times New Roman" w:cs="Times New Roman"/>
          <w:sz w:val="28"/>
          <w:szCs w:val="28"/>
        </w:rPr>
        <w:t>естирование авторизации и разграничения доступа – проверка работы JWT-токенов, доступности функционала в зависимости от роли, корректности проверки прав на редактирование и удаление</w:t>
      </w:r>
      <w:r w:rsidRPr="00B96B89">
        <w:rPr>
          <w:rFonts w:ascii="Times New Roman" w:hAnsi="Times New Roman" w:cs="Times New Roman"/>
          <w:sz w:val="28"/>
          <w:szCs w:val="28"/>
        </w:rPr>
        <w:t>;</w:t>
      </w:r>
    </w:p>
    <w:p w14:paraId="4B01CB86" w14:textId="1FBF48FB" w:rsidR="008D3BB6" w:rsidRPr="00B96B89" w:rsidRDefault="001B023C">
      <w:pPr>
        <w:numPr>
          <w:ilvl w:val="0"/>
          <w:numId w:val="31"/>
        </w:numPr>
        <w:tabs>
          <w:tab w:val="clear" w:pos="720"/>
          <w:tab w:val="num" w:pos="993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и</w:t>
      </w:r>
      <w:r w:rsidR="008D3BB6" w:rsidRPr="00B96B89">
        <w:rPr>
          <w:rFonts w:ascii="Times New Roman" w:hAnsi="Times New Roman" w:cs="Times New Roman"/>
          <w:sz w:val="28"/>
          <w:szCs w:val="28"/>
        </w:rPr>
        <w:t>нтеграционное тестирование – проверка взаимодействия клиентской части с серверным API, корректности обмена данными, обработки ответов и ошибок сервера</w:t>
      </w:r>
      <w:r w:rsidRPr="00B96B89">
        <w:rPr>
          <w:rFonts w:ascii="Times New Roman" w:hAnsi="Times New Roman" w:cs="Times New Roman"/>
          <w:sz w:val="28"/>
          <w:szCs w:val="28"/>
        </w:rPr>
        <w:t>;</w:t>
      </w:r>
    </w:p>
    <w:p w14:paraId="1EE9AAC0" w14:textId="76FCDC0C" w:rsidR="008D3BB6" w:rsidRPr="00B96B89" w:rsidRDefault="001B023C">
      <w:pPr>
        <w:numPr>
          <w:ilvl w:val="0"/>
          <w:numId w:val="31"/>
        </w:numPr>
        <w:tabs>
          <w:tab w:val="clear" w:pos="720"/>
          <w:tab w:val="num" w:pos="993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т</w:t>
      </w:r>
      <w:r w:rsidR="008D3BB6" w:rsidRPr="00B96B89">
        <w:rPr>
          <w:rFonts w:ascii="Times New Roman" w:hAnsi="Times New Roman" w:cs="Times New Roman"/>
          <w:sz w:val="28"/>
          <w:szCs w:val="28"/>
        </w:rPr>
        <w:t>естирование производительности – оценка времени отклика приложения при выполнении ключевых операций (загрузка списка автомобилей, поиск, фильтрация) в соответствии с требованиями ТЗ.</w:t>
      </w:r>
    </w:p>
    <w:p w14:paraId="05483DC7" w14:textId="77777777" w:rsidR="008D3BB6" w:rsidRPr="00B96B89" w:rsidRDefault="008D3BB6" w:rsidP="008D3B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6B89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F76AD58" w14:textId="77777777" w:rsidR="008D3BB6" w:rsidRPr="00B96B89" w:rsidRDefault="008D3BB6" w:rsidP="008D3BB6">
      <w:pPr>
        <w:pStyle w:val="2"/>
        <w:jc w:val="both"/>
        <w:rPr>
          <w:rFonts w:cs="Times New Roman"/>
          <w:b w:val="0"/>
          <w:bCs w:val="0"/>
          <w:szCs w:val="28"/>
        </w:rPr>
      </w:pPr>
      <w:bookmarkStart w:id="12" w:name="_Toc232497049"/>
      <w:r w:rsidRPr="00B96B89">
        <w:rPr>
          <w:rFonts w:cs="Times New Roman"/>
          <w:szCs w:val="28"/>
        </w:rPr>
        <w:lastRenderedPageBreak/>
        <w:t>5.2 Отчёт о тестировании</w:t>
      </w:r>
      <w:bookmarkEnd w:id="12"/>
    </w:p>
    <w:p w14:paraId="46E4EFB2" w14:textId="77777777" w:rsidR="008D3BB6" w:rsidRPr="00B96B89" w:rsidRDefault="008D3BB6" w:rsidP="008D3B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В ходе тестирования информационной системы «</w:t>
      </w:r>
      <w:proofErr w:type="spellStart"/>
      <w:r w:rsidRPr="00B96B89">
        <w:rPr>
          <w:rFonts w:ascii="Times New Roman" w:hAnsi="Times New Roman" w:cs="Times New Roman"/>
          <w:sz w:val="28"/>
          <w:szCs w:val="28"/>
        </w:rPr>
        <w:t>AutoReview</w:t>
      </w:r>
      <w:proofErr w:type="spellEnd"/>
      <w:r w:rsidRPr="00B96B89">
        <w:rPr>
          <w:rFonts w:ascii="Times New Roman" w:hAnsi="Times New Roman" w:cs="Times New Roman"/>
          <w:sz w:val="28"/>
          <w:szCs w:val="28"/>
        </w:rPr>
        <w:t>» была проверена работоспособность всех ключевых модулей и функций. Результаты функционального тестирования представлены в таблице 4.</w:t>
      </w:r>
    </w:p>
    <w:p w14:paraId="5F016628" w14:textId="4B43029F" w:rsidR="008D3BB6" w:rsidRPr="00B96B89" w:rsidRDefault="008D3BB6" w:rsidP="008D3BB6">
      <w:pPr>
        <w:pStyle w:val="af"/>
        <w:keepNext/>
        <w:spacing w:before="0" w:after="0" w:line="360" w:lineRule="auto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  <w:t xml:space="preserve">Таблица </w:t>
      </w:r>
      <w:r w:rsidRPr="00B96B89"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  <w:instrText xml:space="preserve"> SEQ Таблица \* ARABIC </w:instrText>
      </w:r>
      <w:r w:rsidRPr="00B96B89"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  <w:fldChar w:fldCharType="separate"/>
      </w:r>
      <w:r w:rsidR="00DA322A" w:rsidRPr="00B96B89">
        <w:rPr>
          <w:rFonts w:ascii="Times New Roman" w:hAnsi="Times New Roman" w:cs="Times New Roman"/>
          <w:i w:val="0"/>
          <w:iCs w:val="0"/>
          <w:noProof/>
          <w:spacing w:val="30"/>
          <w:sz w:val="28"/>
          <w:szCs w:val="28"/>
        </w:rPr>
        <w:t>4</w:t>
      </w:r>
      <w:r w:rsidRPr="00B96B89"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Результаты функционального тестирования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581"/>
        <w:gridCol w:w="1889"/>
        <w:gridCol w:w="2179"/>
        <w:gridCol w:w="1852"/>
        <w:gridCol w:w="1889"/>
      </w:tblGrid>
      <w:tr w:rsidR="00DB378E" w:rsidRPr="00DB378E" w14:paraId="7E7C19AF" w14:textId="77777777" w:rsidTr="00D05B1E">
        <w:trPr>
          <w:tblHeader/>
        </w:trPr>
        <w:tc>
          <w:tcPr>
            <w:tcW w:w="1581" w:type="dxa"/>
            <w:tcBorders>
              <w:top w:val="single" w:sz="4" w:space="0" w:color="auto"/>
            </w:tcBorders>
          </w:tcPr>
          <w:p w14:paraId="0CCD0AED" w14:textId="5509AC01" w:rsidR="00DB378E" w:rsidRPr="00DB378E" w:rsidRDefault="00DB378E" w:rsidP="00DB37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Объект тестирования</w:t>
            </w:r>
          </w:p>
        </w:tc>
        <w:tc>
          <w:tcPr>
            <w:tcW w:w="1889" w:type="dxa"/>
            <w:tcBorders>
              <w:top w:val="single" w:sz="4" w:space="0" w:color="auto"/>
            </w:tcBorders>
          </w:tcPr>
          <w:p w14:paraId="3128EB08" w14:textId="6F1883FE" w:rsidR="00DB378E" w:rsidRPr="00DB378E" w:rsidRDefault="00DB378E" w:rsidP="00DB37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Что необходимо выполнить</w:t>
            </w:r>
          </w:p>
        </w:tc>
        <w:tc>
          <w:tcPr>
            <w:tcW w:w="2179" w:type="dxa"/>
            <w:tcBorders>
              <w:top w:val="single" w:sz="4" w:space="0" w:color="auto"/>
            </w:tcBorders>
          </w:tcPr>
          <w:p w14:paraId="09CD6FF2" w14:textId="1A8C9B1D" w:rsidR="00DB378E" w:rsidRPr="00DB378E" w:rsidRDefault="00DB378E" w:rsidP="00DB37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852" w:type="dxa"/>
            <w:tcBorders>
              <w:top w:val="single" w:sz="4" w:space="0" w:color="auto"/>
            </w:tcBorders>
          </w:tcPr>
          <w:p w14:paraId="294C48D1" w14:textId="1F277A7C" w:rsidR="00DB378E" w:rsidRPr="00DB378E" w:rsidRDefault="00DB378E" w:rsidP="00DB37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Ожидания</w:t>
            </w:r>
          </w:p>
        </w:tc>
        <w:tc>
          <w:tcPr>
            <w:tcW w:w="1889" w:type="dxa"/>
            <w:tcBorders>
              <w:top w:val="single" w:sz="4" w:space="0" w:color="auto"/>
            </w:tcBorders>
          </w:tcPr>
          <w:p w14:paraId="6E9252B7" w14:textId="48929D72" w:rsidR="00DB378E" w:rsidRPr="00DB378E" w:rsidRDefault="00DB378E" w:rsidP="00DB37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DB378E" w:rsidRPr="00DB378E" w14:paraId="3552DE88" w14:textId="77777777" w:rsidTr="00D05B1E">
        <w:trPr>
          <w:tblHeader/>
        </w:trPr>
        <w:tc>
          <w:tcPr>
            <w:tcW w:w="1581" w:type="dxa"/>
            <w:tcBorders>
              <w:top w:val="double" w:sz="4" w:space="0" w:color="auto"/>
            </w:tcBorders>
            <w:hideMark/>
          </w:tcPr>
          <w:p w14:paraId="6CC055B4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Модуль авторизации</w:t>
            </w:r>
          </w:p>
        </w:tc>
        <w:tc>
          <w:tcPr>
            <w:tcW w:w="1889" w:type="dxa"/>
            <w:tcBorders>
              <w:top w:val="double" w:sz="4" w:space="0" w:color="auto"/>
            </w:tcBorders>
            <w:hideMark/>
          </w:tcPr>
          <w:p w14:paraId="29A4C76A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 xml:space="preserve">Указать при авторизации </w:t>
            </w:r>
            <w:proofErr w:type="spellStart"/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DB378E">
              <w:rPr>
                <w:rFonts w:ascii="Times New Roman" w:hAnsi="Times New Roman" w:cs="Times New Roman"/>
                <w:sz w:val="24"/>
                <w:szCs w:val="24"/>
              </w:rPr>
              <w:t xml:space="preserve"> и пароль</w:t>
            </w:r>
          </w:p>
        </w:tc>
        <w:tc>
          <w:tcPr>
            <w:tcW w:w="2179" w:type="dxa"/>
            <w:tcBorders>
              <w:top w:val="double" w:sz="4" w:space="0" w:color="auto"/>
            </w:tcBorders>
            <w:hideMark/>
          </w:tcPr>
          <w:p w14:paraId="3182EC13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 xml:space="preserve">stepan.klimoff@mail.ru, </w:t>
            </w:r>
            <w:proofErr w:type="spellStart"/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пароль_корректный</w:t>
            </w:r>
            <w:proofErr w:type="spellEnd"/>
          </w:p>
        </w:tc>
        <w:tc>
          <w:tcPr>
            <w:tcW w:w="1852" w:type="dxa"/>
            <w:tcBorders>
              <w:top w:val="double" w:sz="4" w:space="0" w:color="auto"/>
            </w:tcBorders>
            <w:hideMark/>
          </w:tcPr>
          <w:p w14:paraId="06A76215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Авторизация пройдена, переход в главный каталог</w:t>
            </w:r>
          </w:p>
        </w:tc>
        <w:tc>
          <w:tcPr>
            <w:tcW w:w="1889" w:type="dxa"/>
            <w:tcBorders>
              <w:top w:val="double" w:sz="4" w:space="0" w:color="auto"/>
            </w:tcBorders>
            <w:hideMark/>
          </w:tcPr>
          <w:p w14:paraId="5E6A768D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Авторизация пройдена</w:t>
            </w:r>
          </w:p>
        </w:tc>
      </w:tr>
      <w:tr w:rsidR="00DB378E" w:rsidRPr="00DB378E" w14:paraId="4F820615" w14:textId="77777777" w:rsidTr="00D05B1E">
        <w:trPr>
          <w:tblHeader/>
        </w:trPr>
        <w:tc>
          <w:tcPr>
            <w:tcW w:w="1581" w:type="dxa"/>
            <w:hideMark/>
          </w:tcPr>
          <w:p w14:paraId="472FE30B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Модуль авторизации</w:t>
            </w:r>
          </w:p>
        </w:tc>
        <w:tc>
          <w:tcPr>
            <w:tcW w:w="1889" w:type="dxa"/>
            <w:hideMark/>
          </w:tcPr>
          <w:p w14:paraId="1325FC75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 xml:space="preserve">Указать неверный </w:t>
            </w:r>
            <w:proofErr w:type="spellStart"/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179" w:type="dxa"/>
            <w:hideMark/>
          </w:tcPr>
          <w:p w14:paraId="3352D7B7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test@example.com</w:t>
            </w:r>
          </w:p>
        </w:tc>
        <w:tc>
          <w:tcPr>
            <w:tcW w:w="1852" w:type="dxa"/>
            <w:hideMark/>
          </w:tcPr>
          <w:p w14:paraId="0C2A5EB3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 xml:space="preserve">Сообщение «Неверный </w:t>
            </w:r>
            <w:proofErr w:type="spellStart"/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DB378E">
              <w:rPr>
                <w:rFonts w:ascii="Times New Roman" w:hAnsi="Times New Roman" w:cs="Times New Roman"/>
                <w:sz w:val="24"/>
                <w:szCs w:val="24"/>
              </w:rPr>
              <w:t xml:space="preserve"> или пароль»</w:t>
            </w:r>
          </w:p>
        </w:tc>
        <w:tc>
          <w:tcPr>
            <w:tcW w:w="1889" w:type="dxa"/>
            <w:hideMark/>
          </w:tcPr>
          <w:p w14:paraId="507FBCFD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Сообщение выведено</w:t>
            </w:r>
          </w:p>
        </w:tc>
      </w:tr>
      <w:tr w:rsidR="00DB378E" w:rsidRPr="00DB378E" w14:paraId="459DBE12" w14:textId="77777777" w:rsidTr="00D05B1E">
        <w:trPr>
          <w:tblHeader/>
        </w:trPr>
        <w:tc>
          <w:tcPr>
            <w:tcW w:w="1581" w:type="dxa"/>
            <w:hideMark/>
          </w:tcPr>
          <w:p w14:paraId="4A303B1B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Модуль авторизации</w:t>
            </w:r>
          </w:p>
        </w:tc>
        <w:tc>
          <w:tcPr>
            <w:tcW w:w="1889" w:type="dxa"/>
            <w:hideMark/>
          </w:tcPr>
          <w:p w14:paraId="37584EBB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Пустые поля</w:t>
            </w:r>
          </w:p>
        </w:tc>
        <w:tc>
          <w:tcPr>
            <w:tcW w:w="2179" w:type="dxa"/>
            <w:hideMark/>
          </w:tcPr>
          <w:p w14:paraId="51D12031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DB378E">
              <w:rPr>
                <w:rFonts w:ascii="Times New Roman" w:hAnsi="Times New Roman" w:cs="Times New Roman"/>
                <w:sz w:val="24"/>
                <w:szCs w:val="24"/>
              </w:rPr>
              <w:t xml:space="preserve"> = "", </w:t>
            </w:r>
            <w:proofErr w:type="spellStart"/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DB378E">
              <w:rPr>
                <w:rFonts w:ascii="Times New Roman" w:hAnsi="Times New Roman" w:cs="Times New Roman"/>
                <w:sz w:val="24"/>
                <w:szCs w:val="24"/>
              </w:rPr>
              <w:t xml:space="preserve"> = ""</w:t>
            </w:r>
          </w:p>
        </w:tc>
        <w:tc>
          <w:tcPr>
            <w:tcW w:w="1852" w:type="dxa"/>
            <w:hideMark/>
          </w:tcPr>
          <w:p w14:paraId="5ECCE3D9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 xml:space="preserve">Сообщение «Введите </w:t>
            </w:r>
            <w:proofErr w:type="spellStart"/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DB378E">
              <w:rPr>
                <w:rFonts w:ascii="Times New Roman" w:hAnsi="Times New Roman" w:cs="Times New Roman"/>
                <w:sz w:val="24"/>
                <w:szCs w:val="24"/>
              </w:rPr>
              <w:t xml:space="preserve"> и пароль»</w:t>
            </w:r>
          </w:p>
        </w:tc>
        <w:tc>
          <w:tcPr>
            <w:tcW w:w="1889" w:type="dxa"/>
            <w:hideMark/>
          </w:tcPr>
          <w:p w14:paraId="754DD2D2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Сообщение выведено</w:t>
            </w:r>
          </w:p>
        </w:tc>
      </w:tr>
      <w:tr w:rsidR="00DB378E" w:rsidRPr="00DB378E" w14:paraId="3BEF1D70" w14:textId="77777777" w:rsidTr="00D05B1E">
        <w:trPr>
          <w:tblHeader/>
        </w:trPr>
        <w:tc>
          <w:tcPr>
            <w:tcW w:w="1581" w:type="dxa"/>
            <w:hideMark/>
          </w:tcPr>
          <w:p w14:paraId="4F919513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Модуль регистрации</w:t>
            </w:r>
          </w:p>
        </w:tc>
        <w:tc>
          <w:tcPr>
            <w:tcW w:w="1889" w:type="dxa"/>
            <w:hideMark/>
          </w:tcPr>
          <w:p w14:paraId="1F10E042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Заполнить все поля корректно</w:t>
            </w:r>
          </w:p>
        </w:tc>
        <w:tc>
          <w:tcPr>
            <w:tcW w:w="2179" w:type="dxa"/>
            <w:hideMark/>
          </w:tcPr>
          <w:p w14:paraId="6577FC19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: new@mail.ru, пароль: Pass1234, и т.д.</w:t>
            </w:r>
          </w:p>
        </w:tc>
        <w:tc>
          <w:tcPr>
            <w:tcW w:w="1852" w:type="dxa"/>
            <w:hideMark/>
          </w:tcPr>
          <w:p w14:paraId="470F26CB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Регистрация успешна, переход в каталог</w:t>
            </w:r>
          </w:p>
        </w:tc>
        <w:tc>
          <w:tcPr>
            <w:tcW w:w="1889" w:type="dxa"/>
            <w:hideMark/>
          </w:tcPr>
          <w:p w14:paraId="2B50202D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Регистрация выполнена</w:t>
            </w:r>
          </w:p>
        </w:tc>
      </w:tr>
      <w:tr w:rsidR="00DB378E" w:rsidRPr="00DB378E" w14:paraId="30D68DCB" w14:textId="77777777" w:rsidTr="00D05B1E">
        <w:trPr>
          <w:tblHeader/>
        </w:trPr>
        <w:tc>
          <w:tcPr>
            <w:tcW w:w="1581" w:type="dxa"/>
            <w:hideMark/>
          </w:tcPr>
          <w:p w14:paraId="5F492947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Модуль регистрации</w:t>
            </w:r>
          </w:p>
        </w:tc>
        <w:tc>
          <w:tcPr>
            <w:tcW w:w="1889" w:type="dxa"/>
            <w:hideMark/>
          </w:tcPr>
          <w:p w14:paraId="14C16F99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Пароль менее 8 символов</w:t>
            </w:r>
          </w:p>
        </w:tc>
        <w:tc>
          <w:tcPr>
            <w:tcW w:w="2179" w:type="dxa"/>
            <w:hideMark/>
          </w:tcPr>
          <w:p w14:paraId="5BE2FC26" w14:textId="36B5B5CB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 xml:space="preserve">Пароль: </w:t>
            </w:r>
            <w:proofErr w:type="spellStart"/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  <w:proofErr w:type="spellEnd"/>
          </w:p>
        </w:tc>
        <w:tc>
          <w:tcPr>
            <w:tcW w:w="1852" w:type="dxa"/>
            <w:hideMark/>
          </w:tcPr>
          <w:p w14:paraId="2DF02728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Сообщение «Пароль должен содержать минимум 8 символов»</w:t>
            </w:r>
          </w:p>
        </w:tc>
        <w:tc>
          <w:tcPr>
            <w:tcW w:w="1889" w:type="dxa"/>
            <w:hideMark/>
          </w:tcPr>
          <w:p w14:paraId="711AEBD7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Сообщение выведено</w:t>
            </w:r>
          </w:p>
        </w:tc>
      </w:tr>
      <w:tr w:rsidR="00DB378E" w:rsidRPr="00DB378E" w14:paraId="4C77AB58" w14:textId="77777777" w:rsidTr="00D05B1E">
        <w:trPr>
          <w:tblHeader/>
        </w:trPr>
        <w:tc>
          <w:tcPr>
            <w:tcW w:w="1581" w:type="dxa"/>
            <w:hideMark/>
          </w:tcPr>
          <w:p w14:paraId="320A73CC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Модуль регистрации</w:t>
            </w:r>
          </w:p>
        </w:tc>
        <w:tc>
          <w:tcPr>
            <w:tcW w:w="1889" w:type="dxa"/>
            <w:hideMark/>
          </w:tcPr>
          <w:p w14:paraId="560924C9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Повтор пароля не совпадает</w:t>
            </w:r>
          </w:p>
        </w:tc>
        <w:tc>
          <w:tcPr>
            <w:tcW w:w="2179" w:type="dxa"/>
            <w:hideMark/>
          </w:tcPr>
          <w:p w14:paraId="37D51E65" w14:textId="059FB20C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Разный пароль</w:t>
            </w:r>
          </w:p>
        </w:tc>
        <w:tc>
          <w:tcPr>
            <w:tcW w:w="1852" w:type="dxa"/>
            <w:hideMark/>
          </w:tcPr>
          <w:p w14:paraId="05FBC756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Сообщение «Пароли не совпадают»</w:t>
            </w:r>
          </w:p>
        </w:tc>
        <w:tc>
          <w:tcPr>
            <w:tcW w:w="1889" w:type="dxa"/>
            <w:hideMark/>
          </w:tcPr>
          <w:p w14:paraId="271ADC06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Сообщение выведено</w:t>
            </w:r>
          </w:p>
        </w:tc>
      </w:tr>
      <w:tr w:rsidR="00DB378E" w:rsidRPr="00DB378E" w14:paraId="6625236B" w14:textId="77777777" w:rsidTr="00D05B1E">
        <w:trPr>
          <w:tblHeader/>
        </w:trPr>
        <w:tc>
          <w:tcPr>
            <w:tcW w:w="1581" w:type="dxa"/>
            <w:hideMark/>
          </w:tcPr>
          <w:p w14:paraId="25F52EA7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Модуль «Марки»</w:t>
            </w:r>
          </w:p>
        </w:tc>
        <w:tc>
          <w:tcPr>
            <w:tcW w:w="1889" w:type="dxa"/>
            <w:hideMark/>
          </w:tcPr>
          <w:p w14:paraId="4A0B94C9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Добавление марки (</w:t>
            </w:r>
            <w:proofErr w:type="spellStart"/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79" w:type="dxa"/>
            <w:hideMark/>
          </w:tcPr>
          <w:p w14:paraId="3957ADE0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Название: «Tesla», Страна: «США»</w:t>
            </w:r>
          </w:p>
        </w:tc>
        <w:tc>
          <w:tcPr>
            <w:tcW w:w="1852" w:type="dxa"/>
            <w:hideMark/>
          </w:tcPr>
          <w:p w14:paraId="73B62F75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Марка добавлена в список</w:t>
            </w:r>
          </w:p>
        </w:tc>
        <w:tc>
          <w:tcPr>
            <w:tcW w:w="1889" w:type="dxa"/>
            <w:hideMark/>
          </w:tcPr>
          <w:p w14:paraId="2F47877A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Марка добавлена</w:t>
            </w:r>
          </w:p>
        </w:tc>
      </w:tr>
      <w:tr w:rsidR="00DB378E" w:rsidRPr="00DB378E" w14:paraId="587600F3" w14:textId="77777777" w:rsidTr="00D05B1E">
        <w:trPr>
          <w:tblHeader/>
        </w:trPr>
        <w:tc>
          <w:tcPr>
            <w:tcW w:w="1581" w:type="dxa"/>
            <w:hideMark/>
          </w:tcPr>
          <w:p w14:paraId="39CCA061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Модуль «Марки»</w:t>
            </w:r>
          </w:p>
        </w:tc>
        <w:tc>
          <w:tcPr>
            <w:tcW w:w="1889" w:type="dxa"/>
            <w:hideMark/>
          </w:tcPr>
          <w:p w14:paraId="7A318147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Попытка добавления не-админом</w:t>
            </w:r>
          </w:p>
        </w:tc>
        <w:tc>
          <w:tcPr>
            <w:tcW w:w="2179" w:type="dxa"/>
            <w:hideMark/>
          </w:tcPr>
          <w:p w14:paraId="58396B0A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User пытается добавить</w:t>
            </w:r>
          </w:p>
        </w:tc>
        <w:tc>
          <w:tcPr>
            <w:tcW w:w="1852" w:type="dxa"/>
            <w:hideMark/>
          </w:tcPr>
          <w:p w14:paraId="2DCC4E5A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Кнопки добавления скрыты</w:t>
            </w:r>
          </w:p>
        </w:tc>
        <w:tc>
          <w:tcPr>
            <w:tcW w:w="1889" w:type="dxa"/>
            <w:hideMark/>
          </w:tcPr>
          <w:p w14:paraId="11E6A5DE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Доступ ограничен</w:t>
            </w:r>
          </w:p>
        </w:tc>
      </w:tr>
      <w:tr w:rsidR="00DB378E" w:rsidRPr="00DB378E" w14:paraId="1E2A5D5C" w14:textId="77777777" w:rsidTr="00D05B1E">
        <w:trPr>
          <w:tblHeader/>
        </w:trPr>
        <w:tc>
          <w:tcPr>
            <w:tcW w:w="1581" w:type="dxa"/>
            <w:tcBorders>
              <w:bottom w:val="nil"/>
            </w:tcBorders>
            <w:hideMark/>
          </w:tcPr>
          <w:p w14:paraId="420F592C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Модуль «Модели»</w:t>
            </w:r>
          </w:p>
        </w:tc>
        <w:tc>
          <w:tcPr>
            <w:tcW w:w="1889" w:type="dxa"/>
            <w:tcBorders>
              <w:bottom w:val="nil"/>
            </w:tcBorders>
            <w:hideMark/>
          </w:tcPr>
          <w:p w14:paraId="61DCC03A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Добавление модели (</w:t>
            </w:r>
            <w:proofErr w:type="spellStart"/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79" w:type="dxa"/>
            <w:tcBorders>
              <w:bottom w:val="nil"/>
            </w:tcBorders>
            <w:hideMark/>
          </w:tcPr>
          <w:p w14:paraId="6CC769B4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Выбрать марку «Toyota», модель «Camry»</w:t>
            </w:r>
          </w:p>
        </w:tc>
        <w:tc>
          <w:tcPr>
            <w:tcW w:w="1852" w:type="dxa"/>
            <w:tcBorders>
              <w:bottom w:val="nil"/>
            </w:tcBorders>
            <w:hideMark/>
          </w:tcPr>
          <w:p w14:paraId="392F092A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Модель добавлена в список</w:t>
            </w:r>
          </w:p>
        </w:tc>
        <w:tc>
          <w:tcPr>
            <w:tcW w:w="1889" w:type="dxa"/>
            <w:tcBorders>
              <w:bottom w:val="nil"/>
            </w:tcBorders>
            <w:hideMark/>
          </w:tcPr>
          <w:p w14:paraId="5C7F63F4" w14:textId="77777777" w:rsidR="00DB378E" w:rsidRPr="00DB378E" w:rsidRDefault="00DB378E" w:rsidP="00DB378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Модель добавлена</w:t>
            </w:r>
          </w:p>
        </w:tc>
      </w:tr>
    </w:tbl>
    <w:p w14:paraId="1F884150" w14:textId="54CA4807" w:rsidR="00D05B1E" w:rsidRDefault="00D05B1E"/>
    <w:p w14:paraId="6F3A2874" w14:textId="77777777" w:rsidR="00D05B1E" w:rsidRDefault="00D05B1E">
      <w:pPr>
        <w:suppressAutoHyphens w:val="0"/>
      </w:pPr>
      <w:r>
        <w:br w:type="page"/>
      </w:r>
    </w:p>
    <w:p w14:paraId="7878FE8C" w14:textId="594B7146" w:rsidR="00D05B1E" w:rsidRPr="00D05B1E" w:rsidRDefault="00D05B1E" w:rsidP="00D05B1E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D05B1E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i/>
          <w:iCs/>
          <w:sz w:val="28"/>
          <w:szCs w:val="28"/>
        </w:rPr>
        <w:t>4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581"/>
        <w:gridCol w:w="1889"/>
        <w:gridCol w:w="2179"/>
        <w:gridCol w:w="1852"/>
        <w:gridCol w:w="1889"/>
      </w:tblGrid>
      <w:tr w:rsidR="00D05B1E" w:rsidRPr="00DB378E" w14:paraId="4E58A0F6" w14:textId="77777777" w:rsidTr="00D05B1E">
        <w:tc>
          <w:tcPr>
            <w:tcW w:w="1581" w:type="dxa"/>
            <w:tcBorders>
              <w:bottom w:val="double" w:sz="4" w:space="0" w:color="auto"/>
            </w:tcBorders>
          </w:tcPr>
          <w:p w14:paraId="45921F4B" w14:textId="6004E2DE" w:rsidR="00D05B1E" w:rsidRPr="00DB378E" w:rsidRDefault="00D05B1E" w:rsidP="00D05B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Объект тестирования</w:t>
            </w:r>
          </w:p>
        </w:tc>
        <w:tc>
          <w:tcPr>
            <w:tcW w:w="1889" w:type="dxa"/>
            <w:tcBorders>
              <w:bottom w:val="double" w:sz="4" w:space="0" w:color="auto"/>
            </w:tcBorders>
          </w:tcPr>
          <w:p w14:paraId="11C765ED" w14:textId="36804587" w:rsidR="00D05B1E" w:rsidRPr="00DB378E" w:rsidRDefault="00D05B1E" w:rsidP="00D05B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Что необходимо выполнить</w:t>
            </w:r>
          </w:p>
        </w:tc>
        <w:tc>
          <w:tcPr>
            <w:tcW w:w="2179" w:type="dxa"/>
            <w:tcBorders>
              <w:bottom w:val="double" w:sz="4" w:space="0" w:color="auto"/>
            </w:tcBorders>
          </w:tcPr>
          <w:p w14:paraId="299DFB3B" w14:textId="71F80E94" w:rsidR="00D05B1E" w:rsidRPr="00DB378E" w:rsidRDefault="00D05B1E" w:rsidP="00D05B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852" w:type="dxa"/>
            <w:tcBorders>
              <w:bottom w:val="double" w:sz="4" w:space="0" w:color="auto"/>
            </w:tcBorders>
          </w:tcPr>
          <w:p w14:paraId="2CBBE0E0" w14:textId="545428FE" w:rsidR="00D05B1E" w:rsidRPr="00DB378E" w:rsidRDefault="00D05B1E" w:rsidP="00D05B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Ожидания</w:t>
            </w:r>
          </w:p>
        </w:tc>
        <w:tc>
          <w:tcPr>
            <w:tcW w:w="1889" w:type="dxa"/>
            <w:tcBorders>
              <w:bottom w:val="double" w:sz="4" w:space="0" w:color="auto"/>
            </w:tcBorders>
          </w:tcPr>
          <w:p w14:paraId="3EAEAE11" w14:textId="3BB58166" w:rsidR="00D05B1E" w:rsidRPr="00DB378E" w:rsidRDefault="00D05B1E" w:rsidP="00D05B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D05B1E" w:rsidRPr="00DB378E" w14:paraId="449C34C3" w14:textId="77777777" w:rsidTr="00D05B1E">
        <w:tc>
          <w:tcPr>
            <w:tcW w:w="1581" w:type="dxa"/>
            <w:tcBorders>
              <w:top w:val="double" w:sz="4" w:space="0" w:color="auto"/>
              <w:bottom w:val="single" w:sz="4" w:space="0" w:color="auto"/>
            </w:tcBorders>
            <w:hideMark/>
          </w:tcPr>
          <w:p w14:paraId="5A4C6478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Модуль «Двигатели»</w:t>
            </w:r>
          </w:p>
        </w:tc>
        <w:tc>
          <w:tcPr>
            <w:tcW w:w="1889" w:type="dxa"/>
            <w:tcBorders>
              <w:top w:val="double" w:sz="4" w:space="0" w:color="auto"/>
              <w:bottom w:val="single" w:sz="4" w:space="0" w:color="auto"/>
            </w:tcBorders>
            <w:hideMark/>
          </w:tcPr>
          <w:p w14:paraId="3FB72576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Добавление бензинового двигателя</w:t>
            </w:r>
          </w:p>
        </w:tc>
        <w:tc>
          <w:tcPr>
            <w:tcW w:w="2179" w:type="dxa"/>
            <w:tcBorders>
              <w:top w:val="double" w:sz="4" w:space="0" w:color="auto"/>
              <w:bottom w:val="single" w:sz="4" w:space="0" w:color="auto"/>
            </w:tcBorders>
            <w:hideMark/>
          </w:tcPr>
          <w:p w14:paraId="7024FFD9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 xml:space="preserve">Тип «Бензиновый», объём 2.0, мощность 150 л.с., расход 7.5 л, момент 250 </w:t>
            </w:r>
            <w:proofErr w:type="spellStart"/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Н·м</w:t>
            </w:r>
            <w:proofErr w:type="spellEnd"/>
          </w:p>
        </w:tc>
        <w:tc>
          <w:tcPr>
            <w:tcW w:w="1852" w:type="dxa"/>
            <w:tcBorders>
              <w:top w:val="double" w:sz="4" w:space="0" w:color="auto"/>
              <w:bottom w:val="single" w:sz="4" w:space="0" w:color="auto"/>
            </w:tcBorders>
            <w:hideMark/>
          </w:tcPr>
          <w:p w14:paraId="56781BD2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Двигатель добавлен</w:t>
            </w:r>
          </w:p>
        </w:tc>
        <w:tc>
          <w:tcPr>
            <w:tcW w:w="1889" w:type="dxa"/>
            <w:tcBorders>
              <w:top w:val="double" w:sz="4" w:space="0" w:color="auto"/>
              <w:bottom w:val="single" w:sz="4" w:space="0" w:color="auto"/>
            </w:tcBorders>
            <w:hideMark/>
          </w:tcPr>
          <w:p w14:paraId="58D02805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Двигатель добавлен</w:t>
            </w:r>
          </w:p>
        </w:tc>
      </w:tr>
      <w:tr w:rsidR="00D05B1E" w:rsidRPr="00DB378E" w14:paraId="305E390A" w14:textId="77777777" w:rsidTr="00DB378E">
        <w:tc>
          <w:tcPr>
            <w:tcW w:w="1581" w:type="dxa"/>
            <w:tcBorders>
              <w:bottom w:val="single" w:sz="4" w:space="0" w:color="auto"/>
            </w:tcBorders>
            <w:hideMark/>
          </w:tcPr>
          <w:p w14:paraId="37A0FABA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Модуль «Двигатели»</w:t>
            </w:r>
          </w:p>
        </w:tc>
        <w:tc>
          <w:tcPr>
            <w:tcW w:w="1889" w:type="dxa"/>
            <w:tcBorders>
              <w:bottom w:val="single" w:sz="4" w:space="0" w:color="auto"/>
            </w:tcBorders>
            <w:hideMark/>
          </w:tcPr>
          <w:p w14:paraId="35BF7BE6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Добавление электрического двигателя</w:t>
            </w:r>
          </w:p>
        </w:tc>
        <w:tc>
          <w:tcPr>
            <w:tcW w:w="2179" w:type="dxa"/>
            <w:tcBorders>
              <w:bottom w:val="single" w:sz="4" w:space="0" w:color="auto"/>
            </w:tcBorders>
            <w:hideMark/>
          </w:tcPr>
          <w:p w14:paraId="0E010797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Тип «Электрический», поле объёма отключено, мощность 300 л.с.</w:t>
            </w:r>
          </w:p>
        </w:tc>
        <w:tc>
          <w:tcPr>
            <w:tcW w:w="1852" w:type="dxa"/>
            <w:tcBorders>
              <w:bottom w:val="single" w:sz="4" w:space="0" w:color="auto"/>
            </w:tcBorders>
            <w:hideMark/>
          </w:tcPr>
          <w:p w14:paraId="588CE7F2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Поле объёма заблокировано, добавление успешно</w:t>
            </w:r>
          </w:p>
        </w:tc>
        <w:tc>
          <w:tcPr>
            <w:tcW w:w="1889" w:type="dxa"/>
            <w:tcBorders>
              <w:bottom w:val="single" w:sz="4" w:space="0" w:color="auto"/>
            </w:tcBorders>
            <w:hideMark/>
          </w:tcPr>
          <w:p w14:paraId="30AB22AE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Поле заблокировано, двигатель добавлен</w:t>
            </w:r>
          </w:p>
        </w:tc>
      </w:tr>
      <w:tr w:rsidR="00D05B1E" w:rsidRPr="00DB378E" w14:paraId="5C5B2BA1" w14:textId="77777777" w:rsidTr="00DB378E">
        <w:tc>
          <w:tcPr>
            <w:tcW w:w="1581" w:type="dxa"/>
            <w:tcBorders>
              <w:top w:val="single" w:sz="4" w:space="0" w:color="auto"/>
            </w:tcBorders>
            <w:hideMark/>
          </w:tcPr>
          <w:p w14:paraId="29BF0795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Модуль «Трансмиссия»</w:t>
            </w:r>
          </w:p>
        </w:tc>
        <w:tc>
          <w:tcPr>
            <w:tcW w:w="1889" w:type="dxa"/>
            <w:tcBorders>
              <w:top w:val="single" w:sz="4" w:space="0" w:color="auto"/>
            </w:tcBorders>
            <w:hideMark/>
          </w:tcPr>
          <w:p w14:paraId="20929587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Добавление КПП</w:t>
            </w:r>
          </w:p>
        </w:tc>
        <w:tc>
          <w:tcPr>
            <w:tcW w:w="2179" w:type="dxa"/>
            <w:tcBorders>
              <w:top w:val="single" w:sz="4" w:space="0" w:color="auto"/>
            </w:tcBorders>
            <w:hideMark/>
          </w:tcPr>
          <w:p w14:paraId="327F30F0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Тип «Автомат», привод «Полный»</w:t>
            </w:r>
          </w:p>
        </w:tc>
        <w:tc>
          <w:tcPr>
            <w:tcW w:w="1852" w:type="dxa"/>
            <w:tcBorders>
              <w:top w:val="single" w:sz="4" w:space="0" w:color="auto"/>
            </w:tcBorders>
            <w:hideMark/>
          </w:tcPr>
          <w:p w14:paraId="5485394F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Трансмиссия добавлена</w:t>
            </w:r>
          </w:p>
        </w:tc>
        <w:tc>
          <w:tcPr>
            <w:tcW w:w="1889" w:type="dxa"/>
            <w:tcBorders>
              <w:top w:val="single" w:sz="4" w:space="0" w:color="auto"/>
            </w:tcBorders>
            <w:hideMark/>
          </w:tcPr>
          <w:p w14:paraId="15F4688A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Трансмиссия добавлена</w:t>
            </w:r>
          </w:p>
        </w:tc>
      </w:tr>
      <w:tr w:rsidR="00D05B1E" w:rsidRPr="00DB378E" w14:paraId="2BC51CA7" w14:textId="77777777" w:rsidTr="00DB378E">
        <w:tc>
          <w:tcPr>
            <w:tcW w:w="1581" w:type="dxa"/>
            <w:hideMark/>
          </w:tcPr>
          <w:p w14:paraId="30A5B3DA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Модуль «Комплектации»</w:t>
            </w:r>
          </w:p>
        </w:tc>
        <w:tc>
          <w:tcPr>
            <w:tcW w:w="1889" w:type="dxa"/>
            <w:hideMark/>
          </w:tcPr>
          <w:p w14:paraId="5FF18F68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Добавление комплектации</w:t>
            </w:r>
          </w:p>
        </w:tc>
        <w:tc>
          <w:tcPr>
            <w:tcW w:w="2179" w:type="dxa"/>
            <w:hideMark/>
          </w:tcPr>
          <w:p w14:paraId="5117611F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Название «Премиум», оснащение «Кожа, подогрев сидений»</w:t>
            </w:r>
          </w:p>
        </w:tc>
        <w:tc>
          <w:tcPr>
            <w:tcW w:w="1852" w:type="dxa"/>
            <w:hideMark/>
          </w:tcPr>
          <w:p w14:paraId="08F5C206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Комплектация добавлена</w:t>
            </w:r>
          </w:p>
        </w:tc>
        <w:tc>
          <w:tcPr>
            <w:tcW w:w="1889" w:type="dxa"/>
            <w:hideMark/>
          </w:tcPr>
          <w:p w14:paraId="572118E6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Комплектация добавлена</w:t>
            </w:r>
          </w:p>
        </w:tc>
      </w:tr>
      <w:tr w:rsidR="00D05B1E" w:rsidRPr="00DB378E" w14:paraId="7700EACD" w14:textId="77777777" w:rsidTr="00DB378E">
        <w:tc>
          <w:tcPr>
            <w:tcW w:w="1581" w:type="dxa"/>
            <w:hideMark/>
          </w:tcPr>
          <w:p w14:paraId="43E8F820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Модуль «Кузова»</w:t>
            </w:r>
          </w:p>
        </w:tc>
        <w:tc>
          <w:tcPr>
            <w:tcW w:w="1889" w:type="dxa"/>
            <w:hideMark/>
          </w:tcPr>
          <w:p w14:paraId="5B83CC13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Добавление кузова</w:t>
            </w:r>
          </w:p>
        </w:tc>
        <w:tc>
          <w:tcPr>
            <w:tcW w:w="2179" w:type="dxa"/>
            <w:hideMark/>
          </w:tcPr>
          <w:p w14:paraId="6A38D6AE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Название «Седан»</w:t>
            </w:r>
          </w:p>
        </w:tc>
        <w:tc>
          <w:tcPr>
            <w:tcW w:w="1852" w:type="dxa"/>
            <w:hideMark/>
          </w:tcPr>
          <w:p w14:paraId="2190D2FD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Кузов добавлен</w:t>
            </w:r>
          </w:p>
        </w:tc>
        <w:tc>
          <w:tcPr>
            <w:tcW w:w="1889" w:type="dxa"/>
            <w:hideMark/>
          </w:tcPr>
          <w:p w14:paraId="4BFAFE77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Кузов добавлен</w:t>
            </w:r>
          </w:p>
        </w:tc>
      </w:tr>
      <w:tr w:rsidR="00D05B1E" w:rsidRPr="00DB378E" w14:paraId="6835E96A" w14:textId="77777777" w:rsidTr="00DB378E">
        <w:tc>
          <w:tcPr>
            <w:tcW w:w="1581" w:type="dxa"/>
            <w:hideMark/>
          </w:tcPr>
          <w:p w14:paraId="793CB6ED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Модуль «Владельцы»</w:t>
            </w:r>
          </w:p>
        </w:tc>
        <w:tc>
          <w:tcPr>
            <w:tcW w:w="1889" w:type="dxa"/>
            <w:hideMark/>
          </w:tcPr>
          <w:p w14:paraId="29429710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Просмотр списка владельцев (</w:t>
            </w:r>
            <w:proofErr w:type="spellStart"/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79" w:type="dxa"/>
            <w:hideMark/>
          </w:tcPr>
          <w:p w14:paraId="7AAA091D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Нажатие на вкладку «Владельцы»</w:t>
            </w:r>
          </w:p>
        </w:tc>
        <w:tc>
          <w:tcPr>
            <w:tcW w:w="1852" w:type="dxa"/>
            <w:hideMark/>
          </w:tcPr>
          <w:p w14:paraId="682CA89A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Список отображается</w:t>
            </w:r>
          </w:p>
        </w:tc>
        <w:tc>
          <w:tcPr>
            <w:tcW w:w="1889" w:type="dxa"/>
            <w:hideMark/>
          </w:tcPr>
          <w:p w14:paraId="144CFA95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Список загружен</w:t>
            </w:r>
          </w:p>
        </w:tc>
      </w:tr>
      <w:tr w:rsidR="00D05B1E" w:rsidRPr="00DB378E" w14:paraId="1D8498FA" w14:textId="77777777" w:rsidTr="00DB378E">
        <w:tc>
          <w:tcPr>
            <w:tcW w:w="1581" w:type="dxa"/>
            <w:hideMark/>
          </w:tcPr>
          <w:p w14:paraId="774865B1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Модуль «Автомобили»</w:t>
            </w:r>
          </w:p>
        </w:tc>
        <w:tc>
          <w:tcPr>
            <w:tcW w:w="1889" w:type="dxa"/>
            <w:hideMark/>
          </w:tcPr>
          <w:p w14:paraId="2F721D81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Добавление автомобиля</w:t>
            </w:r>
          </w:p>
        </w:tc>
        <w:tc>
          <w:tcPr>
            <w:tcW w:w="2179" w:type="dxa"/>
            <w:hideMark/>
          </w:tcPr>
          <w:p w14:paraId="47E2AE69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Выбор модели, двигателя, КПП, комплектации, кузова, ввод года, цены, VIN, пробега, состояния, фото</w:t>
            </w:r>
          </w:p>
        </w:tc>
        <w:tc>
          <w:tcPr>
            <w:tcW w:w="1852" w:type="dxa"/>
            <w:hideMark/>
          </w:tcPr>
          <w:p w14:paraId="5E49D619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Автомобиль добавлен в каталог</w:t>
            </w:r>
          </w:p>
        </w:tc>
        <w:tc>
          <w:tcPr>
            <w:tcW w:w="1889" w:type="dxa"/>
            <w:hideMark/>
          </w:tcPr>
          <w:p w14:paraId="51A762C2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Автомобиль добавлен</w:t>
            </w:r>
          </w:p>
        </w:tc>
      </w:tr>
      <w:tr w:rsidR="00D05B1E" w:rsidRPr="00DB378E" w14:paraId="049AD90E" w14:textId="77777777" w:rsidTr="00DB378E">
        <w:tc>
          <w:tcPr>
            <w:tcW w:w="1581" w:type="dxa"/>
            <w:hideMark/>
          </w:tcPr>
          <w:p w14:paraId="02ED62E6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Модуль «Автомобили»</w:t>
            </w:r>
          </w:p>
        </w:tc>
        <w:tc>
          <w:tcPr>
            <w:tcW w:w="1889" w:type="dxa"/>
            <w:hideMark/>
          </w:tcPr>
          <w:p w14:paraId="67F7CE3F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 xml:space="preserve">Редактирование автомобиля (владельцем или </w:t>
            </w:r>
            <w:proofErr w:type="spellStart"/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79" w:type="dxa"/>
            <w:hideMark/>
          </w:tcPr>
          <w:p w14:paraId="28B025AD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Изменение цены</w:t>
            </w:r>
          </w:p>
        </w:tc>
        <w:tc>
          <w:tcPr>
            <w:tcW w:w="1852" w:type="dxa"/>
            <w:hideMark/>
          </w:tcPr>
          <w:p w14:paraId="08A21FB7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Цена обновлена в каталоге</w:t>
            </w:r>
          </w:p>
        </w:tc>
        <w:tc>
          <w:tcPr>
            <w:tcW w:w="1889" w:type="dxa"/>
            <w:hideMark/>
          </w:tcPr>
          <w:p w14:paraId="4EA755FE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Цена обновлена</w:t>
            </w:r>
          </w:p>
        </w:tc>
      </w:tr>
      <w:tr w:rsidR="00D05B1E" w:rsidRPr="00DB378E" w14:paraId="4FA9DE96" w14:textId="77777777" w:rsidTr="00DB378E">
        <w:tc>
          <w:tcPr>
            <w:tcW w:w="1581" w:type="dxa"/>
            <w:hideMark/>
          </w:tcPr>
          <w:p w14:paraId="43859127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Модуль «Автомобили»</w:t>
            </w:r>
          </w:p>
        </w:tc>
        <w:tc>
          <w:tcPr>
            <w:tcW w:w="1889" w:type="dxa"/>
            <w:hideMark/>
          </w:tcPr>
          <w:p w14:paraId="761E5F4E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Удаление автомобиля</w:t>
            </w:r>
          </w:p>
        </w:tc>
        <w:tc>
          <w:tcPr>
            <w:tcW w:w="2179" w:type="dxa"/>
            <w:hideMark/>
          </w:tcPr>
          <w:p w14:paraId="063B20E3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Подтверждение удаления</w:t>
            </w:r>
          </w:p>
        </w:tc>
        <w:tc>
          <w:tcPr>
            <w:tcW w:w="1852" w:type="dxa"/>
            <w:hideMark/>
          </w:tcPr>
          <w:p w14:paraId="25694729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Автомобиль удалён из каталога</w:t>
            </w:r>
          </w:p>
        </w:tc>
        <w:tc>
          <w:tcPr>
            <w:tcW w:w="1889" w:type="dxa"/>
            <w:hideMark/>
          </w:tcPr>
          <w:p w14:paraId="52DBA731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Автомобиль удалён</w:t>
            </w:r>
          </w:p>
        </w:tc>
      </w:tr>
      <w:tr w:rsidR="00D05B1E" w:rsidRPr="00DB378E" w14:paraId="48013839" w14:textId="77777777" w:rsidTr="00D05B1E">
        <w:tc>
          <w:tcPr>
            <w:tcW w:w="1581" w:type="dxa"/>
            <w:tcBorders>
              <w:bottom w:val="nil"/>
            </w:tcBorders>
            <w:hideMark/>
          </w:tcPr>
          <w:p w14:paraId="42CD0DE3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Модуль «Поиск и фильтры»</w:t>
            </w:r>
          </w:p>
        </w:tc>
        <w:tc>
          <w:tcPr>
            <w:tcW w:w="1889" w:type="dxa"/>
            <w:tcBorders>
              <w:bottom w:val="nil"/>
            </w:tcBorders>
            <w:hideMark/>
          </w:tcPr>
          <w:p w14:paraId="4F9A9ECC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Поиск по марке</w:t>
            </w:r>
          </w:p>
        </w:tc>
        <w:tc>
          <w:tcPr>
            <w:tcW w:w="2179" w:type="dxa"/>
            <w:tcBorders>
              <w:bottom w:val="nil"/>
            </w:tcBorders>
            <w:hideMark/>
          </w:tcPr>
          <w:p w14:paraId="79CAD012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Ввод «Toyota»</w:t>
            </w:r>
          </w:p>
        </w:tc>
        <w:tc>
          <w:tcPr>
            <w:tcW w:w="1852" w:type="dxa"/>
            <w:tcBorders>
              <w:bottom w:val="nil"/>
            </w:tcBorders>
            <w:hideMark/>
          </w:tcPr>
          <w:p w14:paraId="749D4C2E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Отображаются только Toyota</w:t>
            </w:r>
          </w:p>
        </w:tc>
        <w:tc>
          <w:tcPr>
            <w:tcW w:w="1889" w:type="dxa"/>
            <w:tcBorders>
              <w:bottom w:val="nil"/>
            </w:tcBorders>
            <w:hideMark/>
          </w:tcPr>
          <w:p w14:paraId="51807479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Фильтрация работает</w:t>
            </w:r>
          </w:p>
        </w:tc>
      </w:tr>
    </w:tbl>
    <w:p w14:paraId="1524BF42" w14:textId="77777777" w:rsidR="00D05B1E" w:rsidRDefault="00D05B1E"/>
    <w:p w14:paraId="08D3833B" w14:textId="77777777" w:rsidR="00D05B1E" w:rsidRDefault="00D05B1E"/>
    <w:p w14:paraId="765C03EB" w14:textId="77777777" w:rsidR="00D05B1E" w:rsidRDefault="00D05B1E"/>
    <w:p w14:paraId="3C1B3C99" w14:textId="0A5AE8C9" w:rsidR="00D05B1E" w:rsidRPr="00D05B1E" w:rsidRDefault="00D05B1E" w:rsidP="00D05B1E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lastRenderedPageBreak/>
        <w:t>Окончание</w:t>
      </w:r>
      <w:r w:rsidRPr="00D05B1E">
        <w:rPr>
          <w:rFonts w:ascii="Times New Roman" w:hAnsi="Times New Roman" w:cs="Times New Roman"/>
          <w:i/>
          <w:iCs/>
          <w:sz w:val="28"/>
          <w:szCs w:val="28"/>
        </w:rPr>
        <w:t xml:space="preserve"> таблицы </w:t>
      </w:r>
      <w:r>
        <w:rPr>
          <w:rFonts w:ascii="Times New Roman" w:hAnsi="Times New Roman" w:cs="Times New Roman"/>
          <w:i/>
          <w:iCs/>
          <w:sz w:val="28"/>
          <w:szCs w:val="28"/>
        </w:rPr>
        <w:t>4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581"/>
        <w:gridCol w:w="1889"/>
        <w:gridCol w:w="2179"/>
        <w:gridCol w:w="1852"/>
        <w:gridCol w:w="1889"/>
      </w:tblGrid>
      <w:tr w:rsidR="00D05B1E" w:rsidRPr="00DB378E" w14:paraId="7A787E11" w14:textId="77777777" w:rsidTr="00D05B1E">
        <w:tc>
          <w:tcPr>
            <w:tcW w:w="1581" w:type="dxa"/>
            <w:tcBorders>
              <w:bottom w:val="double" w:sz="4" w:space="0" w:color="auto"/>
            </w:tcBorders>
          </w:tcPr>
          <w:p w14:paraId="11E88F2C" w14:textId="468D6CA6" w:rsidR="00D05B1E" w:rsidRPr="00DB378E" w:rsidRDefault="00D05B1E" w:rsidP="00D05B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Объект тестирования</w:t>
            </w:r>
          </w:p>
        </w:tc>
        <w:tc>
          <w:tcPr>
            <w:tcW w:w="1889" w:type="dxa"/>
            <w:tcBorders>
              <w:bottom w:val="double" w:sz="4" w:space="0" w:color="auto"/>
            </w:tcBorders>
          </w:tcPr>
          <w:p w14:paraId="21C9407C" w14:textId="3A8DE6A2" w:rsidR="00D05B1E" w:rsidRPr="00DB378E" w:rsidRDefault="00D05B1E" w:rsidP="00D05B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Что необходимо выполнить</w:t>
            </w:r>
          </w:p>
        </w:tc>
        <w:tc>
          <w:tcPr>
            <w:tcW w:w="2179" w:type="dxa"/>
            <w:tcBorders>
              <w:bottom w:val="double" w:sz="4" w:space="0" w:color="auto"/>
            </w:tcBorders>
          </w:tcPr>
          <w:p w14:paraId="40BBA30C" w14:textId="70D5B5E2" w:rsidR="00D05B1E" w:rsidRPr="00DB378E" w:rsidRDefault="00D05B1E" w:rsidP="00D05B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852" w:type="dxa"/>
            <w:tcBorders>
              <w:bottom w:val="double" w:sz="4" w:space="0" w:color="auto"/>
            </w:tcBorders>
          </w:tcPr>
          <w:p w14:paraId="796AE091" w14:textId="51AF818E" w:rsidR="00D05B1E" w:rsidRPr="00DB378E" w:rsidRDefault="00D05B1E" w:rsidP="00D05B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Ожидания</w:t>
            </w:r>
          </w:p>
        </w:tc>
        <w:tc>
          <w:tcPr>
            <w:tcW w:w="1889" w:type="dxa"/>
            <w:tcBorders>
              <w:bottom w:val="double" w:sz="4" w:space="0" w:color="auto"/>
            </w:tcBorders>
          </w:tcPr>
          <w:p w14:paraId="14361962" w14:textId="550A1880" w:rsidR="00D05B1E" w:rsidRPr="00DB378E" w:rsidRDefault="00D05B1E" w:rsidP="00D05B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D05B1E" w:rsidRPr="00DB378E" w14:paraId="7279E5B8" w14:textId="77777777" w:rsidTr="00D05B1E">
        <w:tc>
          <w:tcPr>
            <w:tcW w:w="1581" w:type="dxa"/>
            <w:tcBorders>
              <w:top w:val="double" w:sz="4" w:space="0" w:color="auto"/>
            </w:tcBorders>
            <w:hideMark/>
          </w:tcPr>
          <w:p w14:paraId="71D6BC9E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Модуль «Поиск и фильтры»</w:t>
            </w:r>
          </w:p>
        </w:tc>
        <w:tc>
          <w:tcPr>
            <w:tcW w:w="1889" w:type="dxa"/>
            <w:tcBorders>
              <w:top w:val="double" w:sz="4" w:space="0" w:color="auto"/>
            </w:tcBorders>
            <w:hideMark/>
          </w:tcPr>
          <w:p w14:paraId="560EF867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Поиск по VIN</w:t>
            </w:r>
          </w:p>
        </w:tc>
        <w:tc>
          <w:tcPr>
            <w:tcW w:w="2179" w:type="dxa"/>
            <w:tcBorders>
              <w:top w:val="double" w:sz="4" w:space="0" w:color="auto"/>
            </w:tcBorders>
            <w:hideMark/>
          </w:tcPr>
          <w:p w14:paraId="175C5CC4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Ввод существующего VIN</w:t>
            </w:r>
          </w:p>
        </w:tc>
        <w:tc>
          <w:tcPr>
            <w:tcW w:w="1852" w:type="dxa"/>
            <w:tcBorders>
              <w:top w:val="double" w:sz="4" w:space="0" w:color="auto"/>
            </w:tcBorders>
            <w:hideMark/>
          </w:tcPr>
          <w:p w14:paraId="4D5F7A68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Найден конкретный автомобиль</w:t>
            </w:r>
          </w:p>
        </w:tc>
        <w:tc>
          <w:tcPr>
            <w:tcW w:w="1889" w:type="dxa"/>
            <w:tcBorders>
              <w:top w:val="double" w:sz="4" w:space="0" w:color="auto"/>
            </w:tcBorders>
            <w:hideMark/>
          </w:tcPr>
          <w:p w14:paraId="62E7D241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Поиск работает</w:t>
            </w:r>
          </w:p>
        </w:tc>
      </w:tr>
      <w:tr w:rsidR="00D05B1E" w:rsidRPr="00DB378E" w14:paraId="606BECBF" w14:textId="77777777" w:rsidTr="00DB378E">
        <w:tc>
          <w:tcPr>
            <w:tcW w:w="1581" w:type="dxa"/>
            <w:hideMark/>
          </w:tcPr>
          <w:p w14:paraId="496EC971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Модуль «Поиск и фильтры»</w:t>
            </w:r>
          </w:p>
        </w:tc>
        <w:tc>
          <w:tcPr>
            <w:tcW w:w="1889" w:type="dxa"/>
            <w:hideMark/>
          </w:tcPr>
          <w:p w14:paraId="3A32C8CC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Фильтр по цене «от 1 000 000 до 3 000 000 ₽»</w:t>
            </w:r>
          </w:p>
        </w:tc>
        <w:tc>
          <w:tcPr>
            <w:tcW w:w="2179" w:type="dxa"/>
            <w:hideMark/>
          </w:tcPr>
          <w:p w14:paraId="494DFE4B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Выбор диапазона</w:t>
            </w:r>
          </w:p>
        </w:tc>
        <w:tc>
          <w:tcPr>
            <w:tcW w:w="1852" w:type="dxa"/>
            <w:hideMark/>
          </w:tcPr>
          <w:p w14:paraId="50216853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Отображаются авто в ценовом диапазоне</w:t>
            </w:r>
          </w:p>
        </w:tc>
        <w:tc>
          <w:tcPr>
            <w:tcW w:w="1889" w:type="dxa"/>
            <w:hideMark/>
          </w:tcPr>
          <w:p w14:paraId="2CAC1344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Фильтр работает</w:t>
            </w:r>
          </w:p>
        </w:tc>
      </w:tr>
      <w:tr w:rsidR="00D05B1E" w:rsidRPr="00DB378E" w14:paraId="46A584EF" w14:textId="77777777" w:rsidTr="00DB378E">
        <w:tc>
          <w:tcPr>
            <w:tcW w:w="1581" w:type="dxa"/>
            <w:hideMark/>
          </w:tcPr>
          <w:p w14:paraId="27663B72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Модуль «Поиск и фильтры»</w:t>
            </w:r>
          </w:p>
        </w:tc>
        <w:tc>
          <w:tcPr>
            <w:tcW w:w="1889" w:type="dxa"/>
            <w:hideMark/>
          </w:tcPr>
          <w:p w14:paraId="18035903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Фильтр по году «от 2020 до 2025»</w:t>
            </w:r>
          </w:p>
        </w:tc>
        <w:tc>
          <w:tcPr>
            <w:tcW w:w="2179" w:type="dxa"/>
            <w:hideMark/>
          </w:tcPr>
          <w:p w14:paraId="537A7E56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Выбор диапазона</w:t>
            </w:r>
          </w:p>
        </w:tc>
        <w:tc>
          <w:tcPr>
            <w:tcW w:w="1852" w:type="dxa"/>
            <w:hideMark/>
          </w:tcPr>
          <w:p w14:paraId="1D4D9691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Отображаются авто указанных годов</w:t>
            </w:r>
          </w:p>
        </w:tc>
        <w:tc>
          <w:tcPr>
            <w:tcW w:w="1889" w:type="dxa"/>
            <w:hideMark/>
          </w:tcPr>
          <w:p w14:paraId="4495ECAD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Фильтр работает</w:t>
            </w:r>
          </w:p>
        </w:tc>
      </w:tr>
      <w:tr w:rsidR="00D05B1E" w:rsidRPr="00DB378E" w14:paraId="1E0A5012" w14:textId="77777777" w:rsidTr="00DB378E">
        <w:tc>
          <w:tcPr>
            <w:tcW w:w="1581" w:type="dxa"/>
            <w:hideMark/>
          </w:tcPr>
          <w:p w14:paraId="56E9A7BA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Модуль «Поиск и фильтры»</w:t>
            </w:r>
          </w:p>
        </w:tc>
        <w:tc>
          <w:tcPr>
            <w:tcW w:w="1889" w:type="dxa"/>
            <w:hideMark/>
          </w:tcPr>
          <w:p w14:paraId="5CD481C8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Комбинированный фильтр (марка + цена + год)</w:t>
            </w:r>
          </w:p>
        </w:tc>
        <w:tc>
          <w:tcPr>
            <w:tcW w:w="2179" w:type="dxa"/>
            <w:hideMark/>
          </w:tcPr>
          <w:p w14:paraId="5F83AF1E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BMW, цена от 2 млн, год от 2021</w:t>
            </w:r>
          </w:p>
        </w:tc>
        <w:tc>
          <w:tcPr>
            <w:tcW w:w="1852" w:type="dxa"/>
            <w:hideMark/>
          </w:tcPr>
          <w:p w14:paraId="59E20D74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Отображаются авто по всем условиям</w:t>
            </w:r>
          </w:p>
        </w:tc>
        <w:tc>
          <w:tcPr>
            <w:tcW w:w="1889" w:type="dxa"/>
            <w:hideMark/>
          </w:tcPr>
          <w:p w14:paraId="502B0922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Комбинированный фильтр работает</w:t>
            </w:r>
          </w:p>
        </w:tc>
      </w:tr>
      <w:tr w:rsidR="00D05B1E" w:rsidRPr="00DB378E" w14:paraId="3F0B4F42" w14:textId="77777777" w:rsidTr="00DB378E">
        <w:tc>
          <w:tcPr>
            <w:tcW w:w="1581" w:type="dxa"/>
            <w:tcBorders>
              <w:bottom w:val="single" w:sz="4" w:space="0" w:color="auto"/>
            </w:tcBorders>
            <w:hideMark/>
          </w:tcPr>
          <w:p w14:paraId="0CAE798A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Модуль «Сброс фильтров»</w:t>
            </w:r>
          </w:p>
        </w:tc>
        <w:tc>
          <w:tcPr>
            <w:tcW w:w="1889" w:type="dxa"/>
            <w:tcBorders>
              <w:bottom w:val="single" w:sz="4" w:space="0" w:color="auto"/>
            </w:tcBorders>
            <w:hideMark/>
          </w:tcPr>
          <w:p w14:paraId="1C79630D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Нажатие кнопки «Сброс фильтров»</w:t>
            </w:r>
          </w:p>
        </w:tc>
        <w:tc>
          <w:tcPr>
            <w:tcW w:w="2179" w:type="dxa"/>
            <w:tcBorders>
              <w:bottom w:val="single" w:sz="4" w:space="0" w:color="auto"/>
            </w:tcBorders>
            <w:hideMark/>
          </w:tcPr>
          <w:p w14:paraId="77D99ADF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Любые активные фильтры</w:t>
            </w:r>
          </w:p>
        </w:tc>
        <w:tc>
          <w:tcPr>
            <w:tcW w:w="1852" w:type="dxa"/>
            <w:tcBorders>
              <w:bottom w:val="single" w:sz="4" w:space="0" w:color="auto"/>
            </w:tcBorders>
            <w:hideMark/>
          </w:tcPr>
          <w:p w14:paraId="72176335" w14:textId="37D11D76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Все фильтры сброшены.</w:t>
            </w:r>
          </w:p>
        </w:tc>
        <w:tc>
          <w:tcPr>
            <w:tcW w:w="1889" w:type="dxa"/>
            <w:tcBorders>
              <w:bottom w:val="single" w:sz="4" w:space="0" w:color="auto"/>
            </w:tcBorders>
            <w:hideMark/>
          </w:tcPr>
          <w:p w14:paraId="0645CE63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Сброс работает</w:t>
            </w:r>
          </w:p>
        </w:tc>
      </w:tr>
      <w:tr w:rsidR="00D05B1E" w:rsidRPr="00DB378E" w14:paraId="59AE08EB" w14:textId="77777777" w:rsidTr="00DB378E">
        <w:tc>
          <w:tcPr>
            <w:tcW w:w="1581" w:type="dxa"/>
            <w:tcBorders>
              <w:bottom w:val="single" w:sz="4" w:space="0" w:color="auto"/>
            </w:tcBorders>
            <w:hideMark/>
          </w:tcPr>
          <w:p w14:paraId="2FEC5FA9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Карточка автомобиля</w:t>
            </w:r>
          </w:p>
        </w:tc>
        <w:tc>
          <w:tcPr>
            <w:tcW w:w="1889" w:type="dxa"/>
            <w:tcBorders>
              <w:bottom w:val="single" w:sz="4" w:space="0" w:color="auto"/>
            </w:tcBorders>
            <w:hideMark/>
          </w:tcPr>
          <w:p w14:paraId="1A1E9137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Наведение курсора</w:t>
            </w:r>
          </w:p>
        </w:tc>
        <w:tc>
          <w:tcPr>
            <w:tcW w:w="2179" w:type="dxa"/>
            <w:tcBorders>
              <w:bottom w:val="single" w:sz="4" w:space="0" w:color="auto"/>
            </w:tcBorders>
            <w:hideMark/>
          </w:tcPr>
          <w:p w14:paraId="21B5B503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Навести курсор на карточку</w:t>
            </w:r>
          </w:p>
        </w:tc>
        <w:tc>
          <w:tcPr>
            <w:tcW w:w="1852" w:type="dxa"/>
            <w:tcBorders>
              <w:bottom w:val="single" w:sz="4" w:space="0" w:color="auto"/>
            </w:tcBorders>
            <w:hideMark/>
          </w:tcPr>
          <w:p w14:paraId="52EDF93F" w14:textId="4C7AD0CC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Анимация увеличения,</w:t>
            </w:r>
            <w:r w:rsidRPr="00DB37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появление тени</w:t>
            </w:r>
          </w:p>
        </w:tc>
        <w:tc>
          <w:tcPr>
            <w:tcW w:w="1889" w:type="dxa"/>
            <w:tcBorders>
              <w:bottom w:val="single" w:sz="4" w:space="0" w:color="auto"/>
            </w:tcBorders>
            <w:hideMark/>
          </w:tcPr>
          <w:p w14:paraId="0E7FD8D4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Анимация работает</w:t>
            </w:r>
          </w:p>
        </w:tc>
      </w:tr>
      <w:tr w:rsidR="00D05B1E" w:rsidRPr="00DB378E" w14:paraId="33A56AB0" w14:textId="77777777" w:rsidTr="00DB378E">
        <w:tc>
          <w:tcPr>
            <w:tcW w:w="1581" w:type="dxa"/>
            <w:tcBorders>
              <w:top w:val="single" w:sz="4" w:space="0" w:color="auto"/>
              <w:bottom w:val="nil"/>
            </w:tcBorders>
            <w:hideMark/>
          </w:tcPr>
          <w:p w14:paraId="0498F94A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Карточка автомобиля</w:t>
            </w:r>
          </w:p>
        </w:tc>
        <w:tc>
          <w:tcPr>
            <w:tcW w:w="1889" w:type="dxa"/>
            <w:tcBorders>
              <w:top w:val="single" w:sz="4" w:space="0" w:color="auto"/>
              <w:bottom w:val="nil"/>
            </w:tcBorders>
            <w:hideMark/>
          </w:tcPr>
          <w:p w14:paraId="7BA03E28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Нажатие на карточку</w:t>
            </w:r>
          </w:p>
        </w:tc>
        <w:tc>
          <w:tcPr>
            <w:tcW w:w="2179" w:type="dxa"/>
            <w:tcBorders>
              <w:top w:val="single" w:sz="4" w:space="0" w:color="auto"/>
              <w:bottom w:val="nil"/>
            </w:tcBorders>
            <w:hideMark/>
          </w:tcPr>
          <w:p w14:paraId="4D7D802A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Клик по карточке</w:t>
            </w:r>
          </w:p>
        </w:tc>
        <w:tc>
          <w:tcPr>
            <w:tcW w:w="1852" w:type="dxa"/>
            <w:tcBorders>
              <w:top w:val="single" w:sz="4" w:space="0" w:color="auto"/>
              <w:bottom w:val="nil"/>
            </w:tcBorders>
            <w:hideMark/>
          </w:tcPr>
          <w:p w14:paraId="62AA9A01" w14:textId="4D39B02C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Открытие модального окна характеристиками</w:t>
            </w:r>
          </w:p>
        </w:tc>
        <w:tc>
          <w:tcPr>
            <w:tcW w:w="1889" w:type="dxa"/>
            <w:tcBorders>
              <w:top w:val="single" w:sz="4" w:space="0" w:color="auto"/>
              <w:bottom w:val="nil"/>
            </w:tcBorders>
            <w:hideMark/>
          </w:tcPr>
          <w:p w14:paraId="45E314E5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Модальное окно открывается</w:t>
            </w:r>
          </w:p>
        </w:tc>
      </w:tr>
      <w:tr w:rsidR="00D05B1E" w:rsidRPr="00DB378E" w14:paraId="50F22758" w14:textId="77777777" w:rsidTr="00DB378E">
        <w:tc>
          <w:tcPr>
            <w:tcW w:w="1581" w:type="dxa"/>
            <w:tcBorders>
              <w:top w:val="nil"/>
            </w:tcBorders>
          </w:tcPr>
          <w:p w14:paraId="6BFA9F14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Модуль «Экспорт»</w:t>
            </w:r>
          </w:p>
        </w:tc>
        <w:tc>
          <w:tcPr>
            <w:tcW w:w="1889" w:type="dxa"/>
            <w:tcBorders>
              <w:top w:val="nil"/>
            </w:tcBorders>
          </w:tcPr>
          <w:p w14:paraId="08B5A480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Нажать кнопку «Экспорт» в модальном окне автомобиля</w:t>
            </w:r>
          </w:p>
        </w:tc>
        <w:tc>
          <w:tcPr>
            <w:tcW w:w="2179" w:type="dxa"/>
            <w:tcBorders>
              <w:top w:val="nil"/>
            </w:tcBorders>
          </w:tcPr>
          <w:p w14:paraId="3B747B12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Выбрать место сохранения файла</w:t>
            </w:r>
          </w:p>
        </w:tc>
        <w:tc>
          <w:tcPr>
            <w:tcW w:w="1852" w:type="dxa"/>
            <w:tcBorders>
              <w:top w:val="nil"/>
            </w:tcBorders>
          </w:tcPr>
          <w:p w14:paraId="7EA240B2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Создаётся Word-документ с полной информацией об автомобиле</w:t>
            </w:r>
          </w:p>
        </w:tc>
        <w:tc>
          <w:tcPr>
            <w:tcW w:w="1889" w:type="dxa"/>
            <w:tcBorders>
              <w:top w:val="nil"/>
            </w:tcBorders>
          </w:tcPr>
          <w:p w14:paraId="3198E0BB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Отчёт создан</w:t>
            </w:r>
          </w:p>
        </w:tc>
      </w:tr>
      <w:tr w:rsidR="00D05B1E" w:rsidRPr="00DB378E" w14:paraId="1809C06F" w14:textId="77777777" w:rsidTr="00DB378E">
        <w:tc>
          <w:tcPr>
            <w:tcW w:w="1581" w:type="dxa"/>
            <w:hideMark/>
          </w:tcPr>
          <w:p w14:paraId="74DC4AC2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Разграничение доступа</w:t>
            </w:r>
          </w:p>
        </w:tc>
        <w:tc>
          <w:tcPr>
            <w:tcW w:w="1889" w:type="dxa"/>
            <w:hideMark/>
          </w:tcPr>
          <w:p w14:paraId="422CF4FB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 xml:space="preserve">Попытка редактирования чужого авто (не </w:t>
            </w:r>
            <w:proofErr w:type="spellStart"/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79" w:type="dxa"/>
            <w:hideMark/>
          </w:tcPr>
          <w:p w14:paraId="51BF0871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Пользователь User пытается редактировать чужое объявление</w:t>
            </w:r>
          </w:p>
        </w:tc>
        <w:tc>
          <w:tcPr>
            <w:tcW w:w="1852" w:type="dxa"/>
            <w:hideMark/>
          </w:tcPr>
          <w:p w14:paraId="28B3A6ED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Сообщение «У вас недостаточно прав» или кнопки скрыты</w:t>
            </w:r>
          </w:p>
        </w:tc>
        <w:tc>
          <w:tcPr>
            <w:tcW w:w="1889" w:type="dxa"/>
            <w:hideMark/>
          </w:tcPr>
          <w:p w14:paraId="0F179DB4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Доступ ограничен</w:t>
            </w:r>
          </w:p>
        </w:tc>
      </w:tr>
      <w:tr w:rsidR="00D05B1E" w:rsidRPr="00DB378E" w14:paraId="174E00B5" w14:textId="77777777" w:rsidTr="00DB378E">
        <w:tc>
          <w:tcPr>
            <w:tcW w:w="1581" w:type="dxa"/>
            <w:hideMark/>
          </w:tcPr>
          <w:p w14:paraId="49282516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Выход из системы</w:t>
            </w:r>
          </w:p>
        </w:tc>
        <w:tc>
          <w:tcPr>
            <w:tcW w:w="1889" w:type="dxa"/>
            <w:hideMark/>
          </w:tcPr>
          <w:p w14:paraId="242390C4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Нажатие кнопки «Выйти»</w:t>
            </w:r>
          </w:p>
        </w:tc>
        <w:tc>
          <w:tcPr>
            <w:tcW w:w="2179" w:type="dxa"/>
            <w:hideMark/>
          </w:tcPr>
          <w:p w14:paraId="03756588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Подтверждение</w:t>
            </w:r>
          </w:p>
        </w:tc>
        <w:tc>
          <w:tcPr>
            <w:tcW w:w="1852" w:type="dxa"/>
            <w:hideMark/>
          </w:tcPr>
          <w:p w14:paraId="49C4B9F8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Токен очищен, переход на окно авторизации</w:t>
            </w:r>
          </w:p>
        </w:tc>
        <w:tc>
          <w:tcPr>
            <w:tcW w:w="1889" w:type="dxa"/>
            <w:hideMark/>
          </w:tcPr>
          <w:p w14:paraId="1B1F3557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Выход выполнен</w:t>
            </w:r>
          </w:p>
        </w:tc>
      </w:tr>
      <w:tr w:rsidR="00D05B1E" w:rsidRPr="00DB378E" w14:paraId="61A12DB3" w14:textId="77777777" w:rsidTr="00DB378E">
        <w:tc>
          <w:tcPr>
            <w:tcW w:w="1581" w:type="dxa"/>
            <w:hideMark/>
          </w:tcPr>
          <w:p w14:paraId="267DD8C7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JWT-токен</w:t>
            </w:r>
          </w:p>
        </w:tc>
        <w:tc>
          <w:tcPr>
            <w:tcW w:w="1889" w:type="dxa"/>
            <w:hideMark/>
          </w:tcPr>
          <w:p w14:paraId="44F20689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Истечение срока действия</w:t>
            </w:r>
          </w:p>
        </w:tc>
        <w:tc>
          <w:tcPr>
            <w:tcW w:w="2179" w:type="dxa"/>
            <w:hideMark/>
          </w:tcPr>
          <w:p w14:paraId="13F1911C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Просроченный токен</w:t>
            </w:r>
          </w:p>
        </w:tc>
        <w:tc>
          <w:tcPr>
            <w:tcW w:w="1852" w:type="dxa"/>
            <w:hideMark/>
          </w:tcPr>
          <w:p w14:paraId="3558A2C2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Перенаправление на окно авторизации</w:t>
            </w:r>
          </w:p>
        </w:tc>
        <w:tc>
          <w:tcPr>
            <w:tcW w:w="1889" w:type="dxa"/>
            <w:hideMark/>
          </w:tcPr>
          <w:p w14:paraId="2468C02C" w14:textId="77777777" w:rsidR="00D05B1E" w:rsidRPr="00DB378E" w:rsidRDefault="00D05B1E" w:rsidP="00D05B1E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DB378E">
              <w:rPr>
                <w:rFonts w:ascii="Times New Roman" w:hAnsi="Times New Roman" w:cs="Times New Roman"/>
                <w:sz w:val="24"/>
                <w:szCs w:val="24"/>
              </w:rPr>
              <w:t>Перенаправление работает</w:t>
            </w:r>
          </w:p>
        </w:tc>
      </w:tr>
    </w:tbl>
    <w:p w14:paraId="7F63246F" w14:textId="77777777" w:rsidR="008D3BB6" w:rsidRPr="00B96B89" w:rsidRDefault="008D3BB6" w:rsidP="008D3B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lastRenderedPageBreak/>
        <w:t>Результат функционального тестирования: все проверки пройдены успешно. Система работает в соответствии с требованиями технического задания.</w:t>
      </w:r>
    </w:p>
    <w:p w14:paraId="6CC3D1B7" w14:textId="61E32D56" w:rsidR="008D3BB6" w:rsidRPr="00B96B89" w:rsidRDefault="008D3BB6" w:rsidP="00DA322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 xml:space="preserve">Нагрузочное тестирование проводилось с использованием встроенных средств диагностики Visual Studio. На рисунке </w:t>
      </w:r>
      <w:r w:rsidR="00DA322A" w:rsidRPr="00B96B89">
        <w:rPr>
          <w:rFonts w:ascii="Times New Roman" w:hAnsi="Times New Roman" w:cs="Times New Roman"/>
          <w:sz w:val="28"/>
          <w:szCs w:val="28"/>
        </w:rPr>
        <w:t>36</w:t>
      </w:r>
      <w:r w:rsidRPr="00B96B89">
        <w:rPr>
          <w:rFonts w:ascii="Times New Roman" w:hAnsi="Times New Roman" w:cs="Times New Roman"/>
          <w:sz w:val="28"/>
          <w:szCs w:val="28"/>
        </w:rPr>
        <w:t xml:space="preserve"> представлены показатели в рабочем состоянии приложения при загрузке главного каталога с 108 автомобилями.</w:t>
      </w:r>
    </w:p>
    <w:p w14:paraId="4289C4C0" w14:textId="77777777" w:rsidR="00DA322A" w:rsidRPr="00B96B89" w:rsidRDefault="00DA322A" w:rsidP="00DA322A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B96B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7A1381" wp14:editId="5FFAFF5E">
            <wp:extent cx="5476875" cy="2298174"/>
            <wp:effectExtent l="0" t="0" r="0" b="6985"/>
            <wp:docPr id="2091211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1187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3152" cy="230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5B68" w14:textId="0963BF4D" w:rsidR="008D3BB6" w:rsidRPr="00B96B89" w:rsidRDefault="00DA322A" w:rsidP="00DA322A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36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Показатели в рабочем состоянии</w:t>
      </w:r>
    </w:p>
    <w:p w14:paraId="113FE977" w14:textId="470533AF" w:rsidR="008D3BB6" w:rsidRPr="00B96B89" w:rsidRDefault="008D3BB6" w:rsidP="00DA322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 xml:space="preserve">При выполнении комбинированной фильтрации (марка BMW, цена от 2 000 000 ₽, год от 2021) пиковая нагрузка составила 130 МБ оперативной памяти и 0,1% загрузки центрального процессора, что показано на рисунке </w:t>
      </w:r>
      <w:r w:rsidR="00DA322A" w:rsidRPr="00B96B89">
        <w:rPr>
          <w:rFonts w:ascii="Times New Roman" w:hAnsi="Times New Roman" w:cs="Times New Roman"/>
          <w:sz w:val="28"/>
          <w:szCs w:val="28"/>
        </w:rPr>
        <w:t>37</w:t>
      </w:r>
      <w:r w:rsidRPr="00B96B89">
        <w:rPr>
          <w:rFonts w:ascii="Times New Roman" w:hAnsi="Times New Roman" w:cs="Times New Roman"/>
          <w:sz w:val="28"/>
          <w:szCs w:val="28"/>
        </w:rPr>
        <w:t>.</w:t>
      </w:r>
    </w:p>
    <w:p w14:paraId="05B1F31C" w14:textId="77777777" w:rsidR="00DA322A" w:rsidRPr="00B96B89" w:rsidRDefault="00DA322A" w:rsidP="00DA322A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B96B8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27B9C0A" wp14:editId="108FD113">
            <wp:extent cx="5553075" cy="2082994"/>
            <wp:effectExtent l="0" t="0" r="0" b="0"/>
            <wp:docPr id="1588486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8670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65409" cy="2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8C50" w14:textId="2233783F" w:rsidR="00DA322A" w:rsidRPr="00B96B89" w:rsidRDefault="00DA322A" w:rsidP="00DA322A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37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Пиковая нагрузка при фильтрации</w:t>
      </w:r>
    </w:p>
    <w:p w14:paraId="0F37C3B4" w14:textId="77777777" w:rsidR="008D3BB6" w:rsidRPr="00B96B89" w:rsidRDefault="008D3BB6" w:rsidP="008D3B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Результаты нагрузочного тестирования представлены в таблице 5.</w:t>
      </w:r>
    </w:p>
    <w:p w14:paraId="0B3351F9" w14:textId="60BE48B9" w:rsidR="00DA322A" w:rsidRPr="00B96B89" w:rsidRDefault="00DA322A" w:rsidP="00DA322A">
      <w:pPr>
        <w:pStyle w:val="af"/>
        <w:keepNext/>
        <w:spacing w:before="0" w:after="0" w:line="360" w:lineRule="auto"/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  <w:lastRenderedPageBreak/>
        <w:t xml:space="preserve">Таблица </w:t>
      </w:r>
      <w:r w:rsidRPr="00B96B89"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  <w:instrText xml:space="preserve"> SEQ Таблица \* ARABIC </w:instrText>
      </w:r>
      <w:r w:rsidRPr="00B96B89"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  <w:fldChar w:fldCharType="separate"/>
      </w:r>
      <w:r w:rsidRPr="00B96B89">
        <w:rPr>
          <w:rFonts w:ascii="Times New Roman" w:hAnsi="Times New Roman" w:cs="Times New Roman"/>
          <w:i w:val="0"/>
          <w:iCs w:val="0"/>
          <w:noProof/>
          <w:spacing w:val="30"/>
          <w:sz w:val="28"/>
          <w:szCs w:val="28"/>
        </w:rPr>
        <w:t>5</w:t>
      </w:r>
      <w:r w:rsidRPr="00B96B89"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  <w:t xml:space="preserve"> –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>Результаты нагрузочного тестирования</w:t>
      </w:r>
    </w:p>
    <w:tbl>
      <w:tblPr>
        <w:tblStyle w:val="aff1"/>
        <w:tblW w:w="9351" w:type="dxa"/>
        <w:tblLook w:val="04A0" w:firstRow="1" w:lastRow="0" w:firstColumn="1" w:lastColumn="0" w:noHBand="0" w:noVBand="1"/>
      </w:tblPr>
      <w:tblGrid>
        <w:gridCol w:w="4815"/>
        <w:gridCol w:w="2729"/>
        <w:gridCol w:w="1807"/>
      </w:tblGrid>
      <w:tr w:rsidR="008D3BB6" w:rsidRPr="00B96B89" w14:paraId="064976D4" w14:textId="77777777" w:rsidTr="00880320">
        <w:tc>
          <w:tcPr>
            <w:tcW w:w="4815" w:type="dxa"/>
            <w:tcBorders>
              <w:bottom w:val="double" w:sz="4" w:space="0" w:color="auto"/>
            </w:tcBorders>
            <w:hideMark/>
          </w:tcPr>
          <w:p w14:paraId="792ED2AD" w14:textId="77777777" w:rsidR="008D3BB6" w:rsidRPr="00B96B89" w:rsidRDefault="008D3BB6" w:rsidP="00DA3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Операция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145531A8" w14:textId="77777777" w:rsidR="008D3BB6" w:rsidRPr="00B96B89" w:rsidRDefault="008D3BB6" w:rsidP="00DA3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Время выполнения</w:t>
            </w:r>
          </w:p>
        </w:tc>
        <w:tc>
          <w:tcPr>
            <w:tcW w:w="1807" w:type="dxa"/>
            <w:tcBorders>
              <w:bottom w:val="double" w:sz="4" w:space="0" w:color="auto"/>
            </w:tcBorders>
            <w:hideMark/>
          </w:tcPr>
          <w:p w14:paraId="235EC8C8" w14:textId="77777777" w:rsidR="008D3BB6" w:rsidRPr="00B96B89" w:rsidRDefault="008D3BB6" w:rsidP="00DA3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Требование ТЗ</w:t>
            </w:r>
          </w:p>
        </w:tc>
      </w:tr>
      <w:tr w:rsidR="008D3BB6" w:rsidRPr="00B96B89" w14:paraId="0531304E" w14:textId="77777777" w:rsidTr="00880320">
        <w:tc>
          <w:tcPr>
            <w:tcW w:w="4815" w:type="dxa"/>
            <w:tcBorders>
              <w:top w:val="double" w:sz="4" w:space="0" w:color="auto"/>
            </w:tcBorders>
            <w:hideMark/>
          </w:tcPr>
          <w:p w14:paraId="4B605225" w14:textId="77777777" w:rsidR="008D3BB6" w:rsidRPr="00B96B89" w:rsidRDefault="008D3BB6" w:rsidP="00DA322A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Загрузка главного каталога (108 автомобилей)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493C38F2" w14:textId="77777777" w:rsidR="008D3BB6" w:rsidRPr="00B96B89" w:rsidRDefault="008D3BB6" w:rsidP="00DA322A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1,05 сек</w:t>
            </w:r>
          </w:p>
        </w:tc>
        <w:tc>
          <w:tcPr>
            <w:tcW w:w="1807" w:type="dxa"/>
            <w:tcBorders>
              <w:top w:val="double" w:sz="4" w:space="0" w:color="auto"/>
            </w:tcBorders>
            <w:hideMark/>
          </w:tcPr>
          <w:p w14:paraId="26617E26" w14:textId="77777777" w:rsidR="008D3BB6" w:rsidRPr="00B96B89" w:rsidRDefault="008D3BB6" w:rsidP="00DA322A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≤ 3 сек</w:t>
            </w:r>
          </w:p>
        </w:tc>
      </w:tr>
      <w:tr w:rsidR="008D3BB6" w:rsidRPr="00B96B89" w14:paraId="2EFAFA34" w14:textId="77777777" w:rsidTr="00880320">
        <w:tc>
          <w:tcPr>
            <w:tcW w:w="4815" w:type="dxa"/>
            <w:hideMark/>
          </w:tcPr>
          <w:p w14:paraId="4B16D22A" w14:textId="77777777" w:rsidR="008D3BB6" w:rsidRPr="00B96B89" w:rsidRDefault="008D3BB6" w:rsidP="00DA322A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Фильтрация по марке</w:t>
            </w:r>
          </w:p>
        </w:tc>
        <w:tc>
          <w:tcPr>
            <w:tcW w:w="0" w:type="auto"/>
            <w:hideMark/>
          </w:tcPr>
          <w:p w14:paraId="45896714" w14:textId="77777777" w:rsidR="008D3BB6" w:rsidRPr="00B96B89" w:rsidRDefault="008D3BB6" w:rsidP="00DA322A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0,35 сек</w:t>
            </w:r>
          </w:p>
        </w:tc>
        <w:tc>
          <w:tcPr>
            <w:tcW w:w="1807" w:type="dxa"/>
            <w:hideMark/>
          </w:tcPr>
          <w:p w14:paraId="43445198" w14:textId="77777777" w:rsidR="008D3BB6" w:rsidRPr="00B96B89" w:rsidRDefault="008D3BB6" w:rsidP="00DA322A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≤ 1 сек</w:t>
            </w:r>
          </w:p>
        </w:tc>
      </w:tr>
      <w:tr w:rsidR="008D3BB6" w:rsidRPr="00B96B89" w14:paraId="52D3E129" w14:textId="77777777" w:rsidTr="00880320">
        <w:tc>
          <w:tcPr>
            <w:tcW w:w="4815" w:type="dxa"/>
            <w:hideMark/>
          </w:tcPr>
          <w:p w14:paraId="6D5D6964" w14:textId="77777777" w:rsidR="008D3BB6" w:rsidRPr="00B96B89" w:rsidRDefault="008D3BB6" w:rsidP="00DA322A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Фильтрация по цене</w:t>
            </w:r>
          </w:p>
        </w:tc>
        <w:tc>
          <w:tcPr>
            <w:tcW w:w="0" w:type="auto"/>
            <w:hideMark/>
          </w:tcPr>
          <w:p w14:paraId="33A10CA0" w14:textId="77777777" w:rsidR="008D3BB6" w:rsidRPr="00B96B89" w:rsidRDefault="008D3BB6" w:rsidP="00DA322A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0,35 сек</w:t>
            </w:r>
          </w:p>
        </w:tc>
        <w:tc>
          <w:tcPr>
            <w:tcW w:w="1807" w:type="dxa"/>
            <w:hideMark/>
          </w:tcPr>
          <w:p w14:paraId="446E3429" w14:textId="77777777" w:rsidR="008D3BB6" w:rsidRPr="00B96B89" w:rsidRDefault="008D3BB6" w:rsidP="00DA322A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≤ 1 сек</w:t>
            </w:r>
          </w:p>
        </w:tc>
      </w:tr>
      <w:tr w:rsidR="008D3BB6" w:rsidRPr="00B96B89" w14:paraId="49D8636F" w14:textId="77777777" w:rsidTr="00880320">
        <w:tc>
          <w:tcPr>
            <w:tcW w:w="4815" w:type="dxa"/>
            <w:hideMark/>
          </w:tcPr>
          <w:p w14:paraId="2571BAB0" w14:textId="77777777" w:rsidR="008D3BB6" w:rsidRPr="00B96B89" w:rsidRDefault="008D3BB6" w:rsidP="00DA322A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Комбинированный фильтр (марка + цена + год)</w:t>
            </w:r>
          </w:p>
        </w:tc>
        <w:tc>
          <w:tcPr>
            <w:tcW w:w="0" w:type="auto"/>
            <w:hideMark/>
          </w:tcPr>
          <w:p w14:paraId="1713AEC8" w14:textId="77777777" w:rsidR="008D3BB6" w:rsidRPr="00B96B89" w:rsidRDefault="008D3BB6" w:rsidP="00DA322A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0,40 сек</w:t>
            </w:r>
          </w:p>
        </w:tc>
        <w:tc>
          <w:tcPr>
            <w:tcW w:w="1807" w:type="dxa"/>
            <w:hideMark/>
          </w:tcPr>
          <w:p w14:paraId="6924F503" w14:textId="77777777" w:rsidR="008D3BB6" w:rsidRPr="00B96B89" w:rsidRDefault="008D3BB6" w:rsidP="00DA322A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≤ 1 сек</w:t>
            </w:r>
          </w:p>
        </w:tc>
      </w:tr>
      <w:tr w:rsidR="008D3BB6" w:rsidRPr="00B96B89" w14:paraId="645822FA" w14:textId="77777777" w:rsidTr="00880320">
        <w:tc>
          <w:tcPr>
            <w:tcW w:w="4815" w:type="dxa"/>
            <w:hideMark/>
          </w:tcPr>
          <w:p w14:paraId="0D6B7005" w14:textId="77777777" w:rsidR="008D3BB6" w:rsidRPr="00B96B89" w:rsidRDefault="008D3BB6" w:rsidP="00DA322A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Поиск по VIN</w:t>
            </w:r>
          </w:p>
        </w:tc>
        <w:tc>
          <w:tcPr>
            <w:tcW w:w="0" w:type="auto"/>
            <w:hideMark/>
          </w:tcPr>
          <w:p w14:paraId="6DB5295C" w14:textId="77777777" w:rsidR="008D3BB6" w:rsidRPr="00B96B89" w:rsidRDefault="008D3BB6" w:rsidP="00DA322A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0,11 сек</w:t>
            </w:r>
          </w:p>
        </w:tc>
        <w:tc>
          <w:tcPr>
            <w:tcW w:w="1807" w:type="dxa"/>
            <w:hideMark/>
          </w:tcPr>
          <w:p w14:paraId="5A009B71" w14:textId="77777777" w:rsidR="008D3BB6" w:rsidRPr="00B96B89" w:rsidRDefault="008D3BB6" w:rsidP="00DA322A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≤ 1 сек</w:t>
            </w:r>
          </w:p>
        </w:tc>
      </w:tr>
      <w:tr w:rsidR="008D3BB6" w:rsidRPr="00B96B89" w14:paraId="21590E74" w14:textId="77777777" w:rsidTr="00880320">
        <w:tc>
          <w:tcPr>
            <w:tcW w:w="4815" w:type="dxa"/>
            <w:hideMark/>
          </w:tcPr>
          <w:p w14:paraId="2442C45D" w14:textId="77777777" w:rsidR="008D3BB6" w:rsidRPr="00B96B89" w:rsidRDefault="008D3BB6" w:rsidP="00DA322A">
            <w:pPr>
              <w:ind w:firstLine="44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Добавление автомобиля с фото</w:t>
            </w:r>
          </w:p>
        </w:tc>
        <w:tc>
          <w:tcPr>
            <w:tcW w:w="0" w:type="auto"/>
            <w:hideMark/>
          </w:tcPr>
          <w:p w14:paraId="3073DAB5" w14:textId="77777777" w:rsidR="008D3BB6" w:rsidRPr="00B96B89" w:rsidRDefault="008D3BB6" w:rsidP="00DA322A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0,40 сек</w:t>
            </w:r>
          </w:p>
        </w:tc>
        <w:tc>
          <w:tcPr>
            <w:tcW w:w="1807" w:type="dxa"/>
            <w:hideMark/>
          </w:tcPr>
          <w:p w14:paraId="679A3110" w14:textId="77777777" w:rsidR="008D3BB6" w:rsidRPr="00B96B89" w:rsidRDefault="008D3BB6" w:rsidP="00DA322A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≤ 1 сек</w:t>
            </w:r>
          </w:p>
        </w:tc>
      </w:tr>
      <w:tr w:rsidR="008D3BB6" w:rsidRPr="00B96B89" w14:paraId="5D95E4C3" w14:textId="77777777" w:rsidTr="00880320">
        <w:tc>
          <w:tcPr>
            <w:tcW w:w="4815" w:type="dxa"/>
            <w:hideMark/>
          </w:tcPr>
          <w:p w14:paraId="708C313C" w14:textId="77777777" w:rsidR="008D3BB6" w:rsidRPr="00B96B89" w:rsidRDefault="008D3BB6" w:rsidP="00DA322A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Загрузка модального окна характеристик</w:t>
            </w:r>
          </w:p>
        </w:tc>
        <w:tc>
          <w:tcPr>
            <w:tcW w:w="0" w:type="auto"/>
            <w:hideMark/>
          </w:tcPr>
          <w:p w14:paraId="4D49B45F" w14:textId="77777777" w:rsidR="008D3BB6" w:rsidRPr="00B96B89" w:rsidRDefault="008D3BB6" w:rsidP="00DA322A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0,05 сек</w:t>
            </w:r>
          </w:p>
        </w:tc>
        <w:tc>
          <w:tcPr>
            <w:tcW w:w="1807" w:type="dxa"/>
            <w:hideMark/>
          </w:tcPr>
          <w:p w14:paraId="1F9977CE" w14:textId="77777777" w:rsidR="008D3BB6" w:rsidRPr="00B96B89" w:rsidRDefault="008D3BB6" w:rsidP="00DA322A">
            <w:pPr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≤ 1 сек</w:t>
            </w:r>
          </w:p>
        </w:tc>
      </w:tr>
    </w:tbl>
    <w:p w14:paraId="7BCE4876" w14:textId="3BFA6E3E" w:rsidR="008D3BB6" w:rsidRPr="00B96B89" w:rsidRDefault="008D3BB6" w:rsidP="00D05B1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Все операции укладываются в требования технического задания. Приложение работает отзывчиво даже при одновременном использовании нескольких фильтров.</w:t>
      </w:r>
    </w:p>
    <w:p w14:paraId="33BECDA1" w14:textId="77777777" w:rsidR="008D3BB6" w:rsidRPr="00B96B89" w:rsidRDefault="008D3BB6" w:rsidP="008D3B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>Результаты тестирования валидации представлены в таблице 6.</w:t>
      </w:r>
    </w:p>
    <w:p w14:paraId="224CD75A" w14:textId="69C9400D" w:rsidR="00DA322A" w:rsidRPr="00B96B89" w:rsidRDefault="00DA322A" w:rsidP="00DA322A">
      <w:pPr>
        <w:pStyle w:val="af"/>
        <w:keepNext/>
        <w:spacing w:before="0" w:after="0" w:line="360" w:lineRule="auto"/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</w:pPr>
      <w:r w:rsidRPr="00B96B89"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  <w:t xml:space="preserve">Таблица </w:t>
      </w:r>
      <w:r w:rsidRPr="00B96B89"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  <w:fldChar w:fldCharType="begin"/>
      </w:r>
      <w:r w:rsidRPr="00B96B89"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  <w:instrText xml:space="preserve"> SEQ Таблица \* ARABIC </w:instrText>
      </w:r>
      <w:r w:rsidRPr="00B96B89"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  <w:fldChar w:fldCharType="separate"/>
      </w:r>
      <w:r w:rsidRPr="00B96B89"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  <w:t>6</w:t>
      </w:r>
      <w:r w:rsidRPr="00B96B89"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  <w:fldChar w:fldCharType="end"/>
      </w:r>
      <w:r w:rsidRPr="00B96B89">
        <w:rPr>
          <w:rFonts w:ascii="Times New Roman" w:hAnsi="Times New Roman" w:cs="Times New Roman"/>
          <w:i w:val="0"/>
          <w:iCs w:val="0"/>
          <w:spacing w:val="30"/>
          <w:sz w:val="28"/>
          <w:szCs w:val="28"/>
        </w:rPr>
        <w:t xml:space="preserve"> – </w:t>
      </w:r>
      <w:r w:rsidRPr="00B96B89">
        <w:rPr>
          <w:rFonts w:ascii="Times New Roman" w:hAnsi="Times New Roman" w:cs="Times New Roman"/>
          <w:i w:val="0"/>
          <w:iCs w:val="0"/>
          <w:sz w:val="28"/>
          <w:szCs w:val="28"/>
        </w:rPr>
        <w:t>Результаты тестирования валидации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00"/>
        <w:gridCol w:w="2200"/>
        <w:gridCol w:w="3107"/>
        <w:gridCol w:w="1683"/>
      </w:tblGrid>
      <w:tr w:rsidR="008D3BB6" w:rsidRPr="00B96B89" w14:paraId="10BE5874" w14:textId="77777777" w:rsidTr="00880320"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653C75A7" w14:textId="77777777" w:rsidR="008D3BB6" w:rsidRPr="00B96B89" w:rsidRDefault="008D3BB6" w:rsidP="00DA3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5B7A6F4B" w14:textId="77777777" w:rsidR="008D3BB6" w:rsidRPr="00B96B89" w:rsidRDefault="008D3BB6" w:rsidP="00DA3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Некорректный ввод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030C721B" w14:textId="77777777" w:rsidR="008D3BB6" w:rsidRPr="00B96B89" w:rsidRDefault="008D3BB6" w:rsidP="00DA3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Ожидаемое сообщение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0F8231D4" w14:textId="77777777" w:rsidR="008D3BB6" w:rsidRPr="00B96B89" w:rsidRDefault="008D3BB6" w:rsidP="00DA32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8D3BB6" w:rsidRPr="00B96B89" w14:paraId="4067A228" w14:textId="77777777" w:rsidTr="00880320">
        <w:tc>
          <w:tcPr>
            <w:tcW w:w="0" w:type="auto"/>
            <w:tcBorders>
              <w:top w:val="double" w:sz="4" w:space="0" w:color="auto"/>
            </w:tcBorders>
            <w:hideMark/>
          </w:tcPr>
          <w:p w14:paraId="71541ABA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Цена автомобиля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42924170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-100000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7FE546DE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«Введите корректную цену»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19DCA30B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8D3BB6" w:rsidRPr="00B96B89" w14:paraId="34D93EF2" w14:textId="77777777" w:rsidTr="00DA322A"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62C4A51B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Цена автомобиля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2CFEEF13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4B2685D1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«Введите корректную цену»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1FE87B91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8D3BB6" w:rsidRPr="00B96B89" w14:paraId="7F6E74E9" w14:textId="77777777" w:rsidTr="00DA322A">
        <w:tc>
          <w:tcPr>
            <w:tcW w:w="0" w:type="auto"/>
            <w:tcBorders>
              <w:bottom w:val="nil"/>
            </w:tcBorders>
            <w:hideMark/>
          </w:tcPr>
          <w:p w14:paraId="0D509884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Год выпуска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67F7C82F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1800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27C790D0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«Введите корректный год»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2E0B37F5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8D3BB6" w:rsidRPr="00B96B89" w14:paraId="5FFA129A" w14:textId="77777777" w:rsidTr="00DA322A">
        <w:tc>
          <w:tcPr>
            <w:tcW w:w="0" w:type="auto"/>
            <w:tcBorders>
              <w:top w:val="nil"/>
            </w:tcBorders>
            <w:hideMark/>
          </w:tcPr>
          <w:p w14:paraId="4B8816B7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VIN-код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3EDC3EED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меньше 17 символов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2266D8C6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«VIN должен содержать 17 символов»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5E96F321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8D3BB6" w:rsidRPr="00B96B89" w14:paraId="24984A8E" w14:textId="77777777" w:rsidTr="00880320">
        <w:tc>
          <w:tcPr>
            <w:tcW w:w="0" w:type="auto"/>
            <w:hideMark/>
          </w:tcPr>
          <w:p w14:paraId="17A88114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Пробег</w:t>
            </w:r>
          </w:p>
        </w:tc>
        <w:tc>
          <w:tcPr>
            <w:tcW w:w="0" w:type="auto"/>
            <w:hideMark/>
          </w:tcPr>
          <w:p w14:paraId="366C9BA8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-50</w:t>
            </w:r>
          </w:p>
        </w:tc>
        <w:tc>
          <w:tcPr>
            <w:tcW w:w="0" w:type="auto"/>
            <w:hideMark/>
          </w:tcPr>
          <w:p w14:paraId="7F9C4921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«Введите корректный пробег»</w:t>
            </w:r>
          </w:p>
        </w:tc>
        <w:tc>
          <w:tcPr>
            <w:tcW w:w="0" w:type="auto"/>
            <w:hideMark/>
          </w:tcPr>
          <w:p w14:paraId="29AE73AC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8D3BB6" w:rsidRPr="00B96B89" w14:paraId="601200FC" w14:textId="77777777" w:rsidTr="00880320">
        <w:tc>
          <w:tcPr>
            <w:tcW w:w="0" w:type="auto"/>
            <w:hideMark/>
          </w:tcPr>
          <w:p w14:paraId="0170DE7D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Мощность двигателя</w:t>
            </w:r>
          </w:p>
        </w:tc>
        <w:tc>
          <w:tcPr>
            <w:tcW w:w="0" w:type="auto"/>
            <w:hideMark/>
          </w:tcPr>
          <w:p w14:paraId="62141E07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9999</w:t>
            </w:r>
          </w:p>
        </w:tc>
        <w:tc>
          <w:tcPr>
            <w:tcW w:w="0" w:type="auto"/>
            <w:hideMark/>
          </w:tcPr>
          <w:p w14:paraId="38D0CA5C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«Мощность от 1 до 2000 л.с.»</w:t>
            </w:r>
          </w:p>
        </w:tc>
        <w:tc>
          <w:tcPr>
            <w:tcW w:w="0" w:type="auto"/>
            <w:hideMark/>
          </w:tcPr>
          <w:p w14:paraId="3CF00C3B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8D3BB6" w:rsidRPr="00B96B89" w14:paraId="79E2CA3A" w14:textId="77777777" w:rsidTr="00880320">
        <w:tc>
          <w:tcPr>
            <w:tcW w:w="0" w:type="auto"/>
            <w:hideMark/>
          </w:tcPr>
          <w:p w14:paraId="2DBC9D50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Крутящий момент</w:t>
            </w:r>
          </w:p>
        </w:tc>
        <w:tc>
          <w:tcPr>
            <w:tcW w:w="0" w:type="auto"/>
            <w:hideMark/>
          </w:tcPr>
          <w:p w14:paraId="37EBD0C4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</w:p>
        </w:tc>
        <w:tc>
          <w:tcPr>
            <w:tcW w:w="0" w:type="auto"/>
            <w:hideMark/>
          </w:tcPr>
          <w:p w14:paraId="6CB4CCB6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 xml:space="preserve">«Крутящий момент от 1 до 2000 </w:t>
            </w:r>
            <w:proofErr w:type="spellStart"/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Н·м</w:t>
            </w:r>
            <w:proofErr w:type="spellEnd"/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0" w:type="auto"/>
            <w:hideMark/>
          </w:tcPr>
          <w:p w14:paraId="6F1E5654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8D3BB6" w:rsidRPr="00B96B89" w14:paraId="07A853C4" w14:textId="77777777" w:rsidTr="00880320">
        <w:tc>
          <w:tcPr>
            <w:tcW w:w="0" w:type="auto"/>
            <w:hideMark/>
          </w:tcPr>
          <w:p w14:paraId="0C74FAB3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B96B89">
              <w:rPr>
                <w:rFonts w:ascii="Times New Roman" w:hAnsi="Times New Roman" w:cs="Times New Roman"/>
                <w:sz w:val="24"/>
                <w:szCs w:val="24"/>
              </w:rPr>
              <w:t xml:space="preserve"> при регистрации</w:t>
            </w:r>
          </w:p>
        </w:tc>
        <w:tc>
          <w:tcPr>
            <w:tcW w:w="0" w:type="auto"/>
            <w:hideMark/>
          </w:tcPr>
          <w:p w14:paraId="7EC26098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invalid</w:t>
            </w:r>
            <w:proofErr w:type="spellEnd"/>
          </w:p>
        </w:tc>
        <w:tc>
          <w:tcPr>
            <w:tcW w:w="0" w:type="auto"/>
            <w:hideMark/>
          </w:tcPr>
          <w:p w14:paraId="02009092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 xml:space="preserve">«Введите корректный </w:t>
            </w:r>
            <w:proofErr w:type="spellStart"/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0" w:type="auto"/>
            <w:hideMark/>
          </w:tcPr>
          <w:p w14:paraId="6AB6F380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8D3BB6" w:rsidRPr="00B96B89" w14:paraId="350CBE20" w14:textId="77777777" w:rsidTr="00880320">
        <w:tc>
          <w:tcPr>
            <w:tcW w:w="0" w:type="auto"/>
            <w:hideMark/>
          </w:tcPr>
          <w:p w14:paraId="5FA23DA6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Пароль при регистрации</w:t>
            </w:r>
          </w:p>
        </w:tc>
        <w:tc>
          <w:tcPr>
            <w:tcW w:w="0" w:type="auto"/>
            <w:hideMark/>
          </w:tcPr>
          <w:p w14:paraId="6E23F307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  <w:proofErr w:type="spellEnd"/>
          </w:p>
        </w:tc>
        <w:tc>
          <w:tcPr>
            <w:tcW w:w="0" w:type="auto"/>
            <w:hideMark/>
          </w:tcPr>
          <w:p w14:paraId="742F38B1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«Пароль минимум 8 символов»</w:t>
            </w:r>
          </w:p>
        </w:tc>
        <w:tc>
          <w:tcPr>
            <w:tcW w:w="0" w:type="auto"/>
            <w:hideMark/>
          </w:tcPr>
          <w:p w14:paraId="529EE6E5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8D3BB6" w:rsidRPr="00B96B89" w14:paraId="589EE70C" w14:textId="77777777" w:rsidTr="00880320">
        <w:tc>
          <w:tcPr>
            <w:tcW w:w="0" w:type="auto"/>
            <w:hideMark/>
          </w:tcPr>
          <w:p w14:paraId="44E6B0C9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Повтор пароля</w:t>
            </w:r>
          </w:p>
        </w:tc>
        <w:tc>
          <w:tcPr>
            <w:tcW w:w="0" w:type="auto"/>
            <w:hideMark/>
          </w:tcPr>
          <w:p w14:paraId="6118DCB8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не совпадает</w:t>
            </w:r>
          </w:p>
        </w:tc>
        <w:tc>
          <w:tcPr>
            <w:tcW w:w="0" w:type="auto"/>
            <w:hideMark/>
          </w:tcPr>
          <w:p w14:paraId="11D8668C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«Пароли не совпадают»</w:t>
            </w:r>
          </w:p>
        </w:tc>
        <w:tc>
          <w:tcPr>
            <w:tcW w:w="0" w:type="auto"/>
            <w:hideMark/>
          </w:tcPr>
          <w:p w14:paraId="35E2CB52" w14:textId="77777777" w:rsidR="008D3BB6" w:rsidRPr="00B96B89" w:rsidRDefault="008D3BB6" w:rsidP="00DA322A">
            <w:pPr>
              <w:ind w:firstLine="448"/>
              <w:rPr>
                <w:rFonts w:ascii="Times New Roman" w:hAnsi="Times New Roman" w:cs="Times New Roman"/>
                <w:sz w:val="24"/>
                <w:szCs w:val="24"/>
              </w:rPr>
            </w:pPr>
            <w:r w:rsidRPr="00B96B89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</w:tbl>
    <w:p w14:paraId="7E4DEA65" w14:textId="22A5276E" w:rsidR="0043740C" w:rsidRPr="00B96B89" w:rsidRDefault="008D3BB6" w:rsidP="00DA32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tab/>
        <w:t>Все проверки валидации пройдены успешно. Система корректно обрабатывает некорректный ввод и выводит понятные пользователю сообщения.</w:t>
      </w:r>
    </w:p>
    <w:p w14:paraId="34E669DF" w14:textId="77777777" w:rsidR="0043740C" w:rsidRPr="00B96B89" w:rsidRDefault="0043740C">
      <w:pPr>
        <w:suppressAutoHyphens w:val="0"/>
        <w:rPr>
          <w:rFonts w:ascii="Times New Roman" w:hAnsi="Times New Roman" w:cs="Times New Roman"/>
          <w:sz w:val="28"/>
          <w:szCs w:val="28"/>
        </w:rPr>
      </w:pPr>
      <w:r w:rsidRPr="00B96B89">
        <w:rPr>
          <w:rFonts w:ascii="Times New Roman" w:hAnsi="Times New Roman" w:cs="Times New Roman"/>
          <w:sz w:val="28"/>
          <w:szCs w:val="28"/>
        </w:rPr>
        <w:br w:type="page"/>
      </w:r>
    </w:p>
    <w:p w14:paraId="7CED9392" w14:textId="77777777" w:rsidR="001B023C" w:rsidRPr="00B96B89" w:rsidRDefault="001B023C" w:rsidP="001B023C">
      <w:pPr>
        <w:pStyle w:val="1"/>
        <w:rPr>
          <w:rFonts w:eastAsia="Calibri" w:cs="Times New Roman"/>
          <w:bCs/>
          <w:kern w:val="2"/>
          <w:szCs w:val="32"/>
          <w:lang w:eastAsia="en-US"/>
          <w14:ligatures w14:val="standardContextual"/>
        </w:rPr>
      </w:pPr>
      <w:bookmarkStart w:id="13" w:name="_Toc232497050"/>
      <w:r w:rsidRPr="00B96B89">
        <w:rPr>
          <w:rFonts w:eastAsia="Calibri" w:cs="Times New Roman"/>
          <w:bCs/>
          <w:kern w:val="2"/>
          <w:szCs w:val="32"/>
          <w:lang w:eastAsia="en-US"/>
          <w14:ligatures w14:val="standardContextual"/>
        </w:rPr>
        <w:lastRenderedPageBreak/>
        <w:t>Заключение</w:t>
      </w:r>
      <w:bookmarkEnd w:id="13"/>
    </w:p>
    <w:p w14:paraId="41433450" w14:textId="77777777" w:rsidR="001B023C" w:rsidRPr="00B96B89" w:rsidRDefault="001B023C" w:rsidP="001B023C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В результате выполнения курсового проекта была разработана информационная система для администрирования системы просмотра характеристик автомобилей «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AutoReview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». Разработанная система обеспечивает централизованное хранение, структурирование и удобный доступ к техническим характеристикам автомобилей, а также полный цикл управления сопутствующими справочниками: марками, моделями, двигателями, трансмиссиями, комплектациями, типами кузова и владельцами. Особое внимание уделено разграничению прав доступа: администраторы имеют полный контроль над всеми данными, тогда как обычные пользователи могут просматривать информацию и управлять только своими объявлениями.</w:t>
      </w:r>
    </w:p>
    <w:p w14:paraId="4A3AA6AC" w14:textId="77777777" w:rsidR="001B023C" w:rsidRPr="00B96B89" w:rsidRDefault="001B023C" w:rsidP="001B023C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В ходе выполнения проекта были решены следующие задачи:</w:t>
      </w:r>
    </w:p>
    <w:p w14:paraId="4718E482" w14:textId="77777777" w:rsidR="001B023C" w:rsidRPr="00B96B89" w:rsidRDefault="001B023C" w:rsidP="001B023C">
      <w:pPr>
        <w:numPr>
          <w:ilvl w:val="0"/>
          <w:numId w:val="32"/>
        </w:numPr>
        <w:tabs>
          <w:tab w:val="left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проведён анализ предметной области автомобильного рынка и существующих решений (на примере платформ «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Авто.ру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» и «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Дром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»), выявлены их сильные и слабые стороны, на основе чего сформулированы требования к разрабатываемой системе;</w:t>
      </w:r>
    </w:p>
    <w:p w14:paraId="210328C5" w14:textId="77777777" w:rsidR="001B023C" w:rsidRPr="00B96B89" w:rsidRDefault="001B023C" w:rsidP="001B023C">
      <w:pPr>
        <w:numPr>
          <w:ilvl w:val="0"/>
          <w:numId w:val="32"/>
        </w:numPr>
        <w:tabs>
          <w:tab w:val="left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спроектирована логическая и физическая модели данных для реляционной базы данных MySQL, определены основные сущности и связи между ними, обеспечивающие целостность и непротиворечивость информации;</w:t>
      </w:r>
    </w:p>
    <w:p w14:paraId="113FC35E" w14:textId="77777777" w:rsidR="001B023C" w:rsidRPr="00B96B89" w:rsidRDefault="001B023C" w:rsidP="001B023C">
      <w:pPr>
        <w:numPr>
          <w:ilvl w:val="0"/>
          <w:numId w:val="32"/>
        </w:numPr>
        <w:tabs>
          <w:tab w:val="left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обоснован выбор технологического стека: язык программирования C#, платформа ASP.NET Core для реализации REST API, платформа WPF для разработки десктопного клиентского приложения, СУБД MySQL,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Entity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Framework Core в качестве объектно-реляционного отображения, а также MySQL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Workbench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для визуального администрирования базы данных;</w:t>
      </w:r>
    </w:p>
    <w:p w14:paraId="5636B0A8" w14:textId="77777777" w:rsidR="001B023C" w:rsidRPr="00B96B89" w:rsidRDefault="001B023C" w:rsidP="001B023C">
      <w:pPr>
        <w:numPr>
          <w:ilvl w:val="0"/>
          <w:numId w:val="32"/>
        </w:numPr>
        <w:tabs>
          <w:tab w:val="left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разработана модульная архитектура клиент-серверного приложения с использованием REST API и JWT-аутентификации, что позволило обеспечить безопасность данных и гибкость взаимодействия между клиентом и сервером;</w:t>
      </w:r>
    </w:p>
    <w:p w14:paraId="0B241020" w14:textId="77777777" w:rsidR="001B023C" w:rsidRPr="00B96B89" w:rsidRDefault="001B023C" w:rsidP="001B023C">
      <w:pPr>
        <w:numPr>
          <w:ilvl w:val="0"/>
          <w:numId w:val="32"/>
        </w:numPr>
        <w:tabs>
          <w:tab w:val="left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lastRenderedPageBreak/>
        <w:t>реализован полный набор CRUD-операций для всех справочников и автомобилей, включая проверку уникальности записей и валидацию входных данных на стороне клиента и сервера;</w:t>
      </w:r>
    </w:p>
    <w:p w14:paraId="018B4F1B" w14:textId="77777777" w:rsidR="001B023C" w:rsidRPr="00B96B89" w:rsidRDefault="001B023C" w:rsidP="001B023C">
      <w:pPr>
        <w:numPr>
          <w:ilvl w:val="0"/>
          <w:numId w:val="32"/>
        </w:numPr>
        <w:tabs>
          <w:tab w:val="left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реализована загрузка, хранение на сервере и отображение изображений автомобилей и логотипов марок с сохранением путей к файлам в базе данных;</w:t>
      </w:r>
    </w:p>
    <w:p w14:paraId="58666A1E" w14:textId="77777777" w:rsidR="001B023C" w:rsidRPr="00B96B89" w:rsidRDefault="001B023C" w:rsidP="001B023C">
      <w:pPr>
        <w:numPr>
          <w:ilvl w:val="0"/>
          <w:numId w:val="32"/>
        </w:numPr>
        <w:tabs>
          <w:tab w:val="left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реализована фильтрация и текстовый поиск, а также кнопка сброса всех фильтров;</w:t>
      </w:r>
    </w:p>
    <w:p w14:paraId="6C01DA49" w14:textId="77777777" w:rsidR="001B023C" w:rsidRPr="00B96B89" w:rsidRDefault="001B023C" w:rsidP="001B023C">
      <w:pPr>
        <w:numPr>
          <w:ilvl w:val="0"/>
          <w:numId w:val="32"/>
        </w:numPr>
        <w:tabs>
          <w:tab w:val="left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реализован профиль пользователя, где отображаются только те автомобили, которые были добавлены текущим пользователем, с возможностью их редактирования и удаления;</w:t>
      </w:r>
    </w:p>
    <w:p w14:paraId="1E202293" w14:textId="77777777" w:rsidR="001B023C" w:rsidRPr="00B96B89" w:rsidRDefault="001B023C" w:rsidP="001B023C">
      <w:pPr>
        <w:numPr>
          <w:ilvl w:val="0"/>
          <w:numId w:val="32"/>
        </w:numPr>
        <w:tabs>
          <w:tab w:val="left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проведено тестирование разработанного продукта: функциональное тестирование (проверка всех модулей и сценариев использования), нагрузочное тестирование (оценка времени отклика системы при различных операциях) и тестирование валидации данных (проверка корректности обработки некорректного ввода). Результаты тестирования подтвердили соответствие системы требованиям технического задания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;</w:t>
      </w:r>
    </w:p>
    <w:p w14:paraId="51DB2536" w14:textId="77777777" w:rsidR="001B023C" w:rsidRPr="00B96B89" w:rsidRDefault="001B023C" w:rsidP="001B023C">
      <w:pPr>
        <w:numPr>
          <w:ilvl w:val="0"/>
          <w:numId w:val="32"/>
        </w:numPr>
        <w:tabs>
          <w:tab w:val="left" w:pos="993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реализован модуль экспорта отчётов об автомобиле в формат Microsoft Word, позволяющий сохранять полную информацию об автомобиле.</w:t>
      </w:r>
    </w:p>
    <w:p w14:paraId="5F2F7137" w14:textId="77777777" w:rsidR="001B023C" w:rsidRPr="00B96B89" w:rsidRDefault="001B023C" w:rsidP="001B023C">
      <w:pPr>
        <w:suppressAutoHyphens w:val="0"/>
        <w:spacing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color w:val="000000"/>
          <w:kern w:val="2"/>
          <w:sz w:val="28"/>
          <w:lang w:eastAsia="en-US"/>
          <w14:ligatures w14:val="standardContextual"/>
        </w:rPr>
        <w:t>Таким образом, поставленная цель курсового проекта достигнута в полном объёме. Разработанная информационная система «</w:t>
      </w:r>
      <w:proofErr w:type="spellStart"/>
      <w:r w:rsidRPr="00B96B89">
        <w:rPr>
          <w:rFonts w:ascii="Times New Roman" w:eastAsia="Calibri" w:hAnsi="Times New Roman" w:cs="Times New Roman"/>
          <w:color w:val="000000"/>
          <w:kern w:val="2"/>
          <w:sz w:val="28"/>
          <w:lang w:eastAsia="en-US"/>
          <w14:ligatures w14:val="standardContextual"/>
        </w:rPr>
        <w:t>AutoReview</w:t>
      </w:r>
      <w:proofErr w:type="spellEnd"/>
      <w:r w:rsidRPr="00B96B89">
        <w:rPr>
          <w:rFonts w:ascii="Times New Roman" w:eastAsia="Calibri" w:hAnsi="Times New Roman" w:cs="Times New Roman"/>
          <w:color w:val="000000"/>
          <w:kern w:val="2"/>
          <w:sz w:val="28"/>
          <w:lang w:eastAsia="en-US"/>
          <w14:ligatures w14:val="standardContextual"/>
        </w:rPr>
        <w:t>» может использоваться в учебных целях, а также в качестве основы для дальнейшего внедрения в автосалонах, сервисных центрах и частными лицами для структурированного хранения, поиска и анализа информации об автомобилях. Для полноценной эксплуатации в официальных организациях требуется доработка модуля разграничения доступа и добавление механизма резервного копирования данных.</w:t>
      </w:r>
      <w:r w:rsidRPr="00B96B89">
        <w:rPr>
          <w:rFonts w:ascii="Times New Roman" w:eastAsia="Calibri" w:hAnsi="Times New Roman" w:cs="Times New Roman"/>
          <w:color w:val="EE0000"/>
          <w:kern w:val="2"/>
          <w:sz w:val="28"/>
          <w:lang w:eastAsia="en-US"/>
          <w14:ligatures w14:val="standardContextual"/>
        </w:rPr>
        <w:br w:type="page"/>
      </w:r>
    </w:p>
    <w:p w14:paraId="632E47D4" w14:textId="7763D183" w:rsidR="001B023C" w:rsidRPr="00B96B89" w:rsidRDefault="001B023C" w:rsidP="001B7167">
      <w:pPr>
        <w:pStyle w:val="1"/>
        <w:rPr>
          <w:rFonts w:eastAsia="Calibri" w:cs="Times New Roman"/>
          <w:bCs/>
          <w:kern w:val="2"/>
          <w:szCs w:val="32"/>
          <w:lang w:val="en-US" w:eastAsia="en-US"/>
          <w14:ligatures w14:val="standardContextual"/>
        </w:rPr>
      </w:pPr>
      <w:bookmarkStart w:id="14" w:name="_Toc232497051"/>
      <w:r w:rsidRPr="00B96B89">
        <w:rPr>
          <w:rFonts w:eastAsia="Calibri" w:cs="Times New Roman"/>
          <w:bCs/>
          <w:kern w:val="2"/>
          <w:szCs w:val="32"/>
          <w:lang w:eastAsia="en-US"/>
          <w14:ligatures w14:val="standardContextual"/>
        </w:rPr>
        <w:lastRenderedPageBreak/>
        <w:t>Список используемых источников</w:t>
      </w:r>
      <w:bookmarkEnd w:id="14"/>
    </w:p>
    <w:p w14:paraId="23E71D78" w14:textId="1D1953C3" w:rsidR="00562034" w:rsidRPr="00B96B89" w:rsidRDefault="00DA0F39" w:rsidP="00802264">
      <w:pPr>
        <w:numPr>
          <w:ilvl w:val="0"/>
          <w:numId w:val="33"/>
        </w:numPr>
        <w:tabs>
          <w:tab w:val="clear" w:pos="720"/>
          <w:tab w:val="left" w:pos="1134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Введение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 xml:space="preserve"> 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в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 xml:space="preserve"> Entity Framework Core </w:t>
      </w:r>
      <w:r w:rsidR="001B023C"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[</w:t>
      </w:r>
      <w:r w:rsidR="001B023C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Электронный</w:t>
      </w:r>
      <w:r w:rsidR="001B023C"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 xml:space="preserve"> </w:t>
      </w:r>
      <w:r w:rsidR="001B023C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ресурс</w:t>
      </w:r>
      <w:r w:rsidR="001B023C"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 xml:space="preserve">] // </w:t>
      </w:r>
      <w:r w:rsidR="00CA5184"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Metanit.com</w:t>
      </w:r>
      <w:r w:rsidR="001B023C"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. – URL: </w:t>
      </w:r>
      <w:hyperlink r:id="rId67" w:history="1"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val="en-US" w:eastAsia="en-US"/>
            <w14:ligatures w14:val="standardContextual"/>
          </w:rPr>
          <w:t>https://metanit.com/sharp/efcore/1.1.php</w:t>
        </w:r>
      </w:hyperlink>
    </w:p>
    <w:p w14:paraId="3089F361" w14:textId="1CC09A2B" w:rsidR="009078FF" w:rsidRPr="00972FAE" w:rsidRDefault="00562034" w:rsidP="00802264">
      <w:pPr>
        <w:numPr>
          <w:ilvl w:val="0"/>
          <w:numId w:val="33"/>
        </w:numPr>
        <w:tabs>
          <w:tab w:val="clear" w:pos="720"/>
          <w:tab w:val="left" w:pos="1134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Введение в WPF </w:t>
      </w:r>
      <w:r w:rsidR="001B023C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[Электронный ресурс]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</w:t>
      </w:r>
      <w:r w:rsidR="001B023C"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URL: </w:t>
      </w:r>
      <w:hyperlink r:id="rId68" w:history="1"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eastAsia="en-US"/>
            <w14:ligatures w14:val="standardContextual"/>
          </w:rPr>
          <w:t>https://metanit.com/sharp/wpf/1.php</w:t>
        </w:r>
      </w:hyperlink>
    </w:p>
    <w:p w14:paraId="3DAE5EF2" w14:textId="429921FB" w:rsidR="00972FAE" w:rsidRPr="00972FAE" w:rsidRDefault="00972FAE" w:rsidP="00972FAE">
      <w:pPr>
        <w:numPr>
          <w:ilvl w:val="0"/>
          <w:numId w:val="33"/>
        </w:numPr>
        <w:tabs>
          <w:tab w:val="clear" w:pos="720"/>
          <w:tab w:val="left" w:pos="1134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Всё об диаграмме сущностей и связей (ERD) [Электронный ресурс]. 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 xml:space="preserve">URL: </w:t>
      </w:r>
      <w:hyperlink r:id="rId69" w:history="1"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val="en-US" w:eastAsia="en-US"/>
            <w14:ligatures w14:val="standardContextual"/>
          </w:rPr>
          <w:t>https://xmind.com/ru/blog/entity-relationship-diagram</w:t>
        </w:r>
      </w:hyperlink>
    </w:p>
    <w:p w14:paraId="7555F09F" w14:textId="617ACB22" w:rsidR="00972FAE" w:rsidRPr="00972FAE" w:rsidRDefault="00972FAE" w:rsidP="00972FAE">
      <w:pPr>
        <w:numPr>
          <w:ilvl w:val="0"/>
          <w:numId w:val="33"/>
        </w:numPr>
        <w:tabs>
          <w:tab w:val="clear" w:pos="720"/>
          <w:tab w:val="left" w:pos="1134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Графический клиент MySQL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Workbench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[Электронный ресурс]. 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 xml:space="preserve">URL: </w:t>
      </w:r>
      <w:hyperlink r:id="rId70" w:history="1"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val="en-US" w:eastAsia="en-US"/>
            <w14:ligatures w14:val="standardContextual"/>
          </w:rPr>
          <w:t>https://metanit.com/sql/mysql/1.3.php</w:t>
        </w:r>
      </w:hyperlink>
    </w:p>
    <w:p w14:paraId="0D7B3FBA" w14:textId="4FF71E8D" w:rsidR="00972FAE" w:rsidRPr="00972FAE" w:rsidRDefault="00972FAE" w:rsidP="00972FAE">
      <w:pPr>
        <w:numPr>
          <w:ilvl w:val="0"/>
          <w:numId w:val="33"/>
        </w:numPr>
        <w:tabs>
          <w:tab w:val="clear" w:pos="720"/>
          <w:tab w:val="left" w:pos="1134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Ключевые различия между Python и C# [Электронный ресурс]. 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 xml:space="preserve">URL: </w:t>
      </w:r>
      <w:hyperlink r:id="rId71" w:history="1"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val="en-US" w:eastAsia="en-US"/>
            <w14:ligatures w14:val="standardContextual"/>
          </w:rPr>
          <w:t>https://javarush.com/groups/posts/csharp-vs-python</w:t>
        </w:r>
      </w:hyperlink>
    </w:p>
    <w:p w14:paraId="0B25CFF5" w14:textId="0FE3B9F4" w:rsidR="00972FAE" w:rsidRPr="00972FAE" w:rsidRDefault="00972FAE" w:rsidP="00972FAE">
      <w:pPr>
        <w:numPr>
          <w:ilvl w:val="0"/>
          <w:numId w:val="33"/>
        </w:numPr>
        <w:tabs>
          <w:tab w:val="clear" w:pos="720"/>
          <w:tab w:val="left" w:pos="1134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Краткий обзор языка 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C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# [Электронный ресурс]. 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 xml:space="preserve">URL: </w:t>
      </w:r>
      <w:hyperlink r:id="rId72" w:history="1"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val="en-US" w:eastAsia="en-US"/>
            <w14:ligatures w14:val="standardContextual"/>
          </w:rPr>
          <w:t>https://web.archive.org/web/20220118013237/https:/docs.microsoft.com/ru-ru/dotnet/csharp/tour-of-csharp/</w:t>
        </w:r>
      </w:hyperlink>
    </w:p>
    <w:p w14:paraId="053E2E0C" w14:textId="77777777" w:rsidR="00972FAE" w:rsidRDefault="00972FAE" w:rsidP="00972FAE">
      <w:pPr>
        <w:numPr>
          <w:ilvl w:val="0"/>
          <w:numId w:val="33"/>
        </w:numPr>
        <w:tabs>
          <w:tab w:val="clear" w:pos="720"/>
          <w:tab w:val="left" w:pos="1134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Сайт </w:t>
      </w:r>
      <w:proofErr w:type="spellStart"/>
      <w:r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Авто.ру</w:t>
      </w:r>
      <w:proofErr w:type="spellEnd"/>
      <w:r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</w:t>
      </w:r>
      <w:r w:rsidRPr="00C969E1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[</w:t>
      </w:r>
      <w:r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Электронный ресурс. Существующее решение</w:t>
      </w:r>
      <w:r w:rsidRPr="00C969E1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]</w:t>
      </w:r>
      <w:r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URL</w:t>
      </w:r>
      <w:r w:rsidRPr="00C969E1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: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 </w:t>
      </w:r>
      <w:hyperlink r:id="rId73" w:history="1">
        <w:r w:rsidRPr="006776E0">
          <w:rPr>
            <w:rStyle w:val="a6"/>
            <w:rFonts w:ascii="Times New Roman" w:eastAsia="Calibri" w:hAnsi="Times New Roman" w:cs="Times New Roman"/>
            <w:kern w:val="2"/>
            <w:sz w:val="28"/>
            <w:lang w:val="en-US" w:eastAsia="en-US"/>
            <w14:ligatures w14:val="standardContextual"/>
          </w:rPr>
          <w:t>https</w:t>
        </w:r>
        <w:r w:rsidRPr="006776E0">
          <w:rPr>
            <w:rStyle w:val="a6"/>
            <w:rFonts w:ascii="Times New Roman" w:eastAsia="Calibri" w:hAnsi="Times New Roman" w:cs="Times New Roman"/>
            <w:kern w:val="2"/>
            <w:sz w:val="28"/>
            <w:lang w:eastAsia="en-US"/>
            <w14:ligatures w14:val="standardContextual"/>
          </w:rPr>
          <w:t>://</w:t>
        </w:r>
        <w:r w:rsidRPr="006776E0">
          <w:rPr>
            <w:rStyle w:val="a6"/>
            <w:rFonts w:ascii="Times New Roman" w:eastAsia="Calibri" w:hAnsi="Times New Roman" w:cs="Times New Roman"/>
            <w:kern w:val="2"/>
            <w:sz w:val="28"/>
            <w:lang w:val="en-US" w:eastAsia="en-US"/>
            <w14:ligatures w14:val="standardContextual"/>
          </w:rPr>
          <w:t>auto</w:t>
        </w:r>
        <w:r w:rsidRPr="006776E0">
          <w:rPr>
            <w:rStyle w:val="a6"/>
            <w:rFonts w:ascii="Times New Roman" w:eastAsia="Calibri" w:hAnsi="Times New Roman" w:cs="Times New Roman"/>
            <w:kern w:val="2"/>
            <w:sz w:val="28"/>
            <w:lang w:eastAsia="en-US"/>
            <w14:ligatures w14:val="standardContextual"/>
          </w:rPr>
          <w:t>.</w:t>
        </w:r>
        <w:proofErr w:type="spellStart"/>
        <w:r w:rsidRPr="006776E0">
          <w:rPr>
            <w:rStyle w:val="a6"/>
            <w:rFonts w:ascii="Times New Roman" w:eastAsia="Calibri" w:hAnsi="Times New Roman" w:cs="Times New Roman"/>
            <w:kern w:val="2"/>
            <w:sz w:val="28"/>
            <w:lang w:val="en-US" w:eastAsia="en-US"/>
            <w14:ligatures w14:val="standardContextual"/>
          </w:rPr>
          <w:t>ru</w:t>
        </w:r>
        <w:proofErr w:type="spellEnd"/>
        <w:r w:rsidRPr="006776E0">
          <w:rPr>
            <w:rStyle w:val="a6"/>
            <w:rFonts w:ascii="Times New Roman" w:eastAsia="Calibri" w:hAnsi="Times New Roman" w:cs="Times New Roman"/>
            <w:kern w:val="2"/>
            <w:sz w:val="28"/>
            <w:lang w:eastAsia="en-US"/>
            <w14:ligatures w14:val="standardContextual"/>
          </w:rPr>
          <w:t>/</w:t>
        </w:r>
      </w:hyperlink>
    </w:p>
    <w:p w14:paraId="59DEDA84" w14:textId="576C41DA" w:rsidR="00972FAE" w:rsidRPr="00972FAE" w:rsidRDefault="00972FAE" w:rsidP="00972FAE">
      <w:pPr>
        <w:numPr>
          <w:ilvl w:val="0"/>
          <w:numId w:val="33"/>
        </w:numPr>
        <w:tabs>
          <w:tab w:val="clear" w:pos="720"/>
          <w:tab w:val="left" w:pos="1134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Сайт </w:t>
      </w:r>
      <w:proofErr w:type="spellStart"/>
      <w:r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Дром.ру</w:t>
      </w:r>
      <w:proofErr w:type="spellEnd"/>
      <w:r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</w:t>
      </w:r>
      <w:r w:rsidRPr="00C969E1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[</w:t>
      </w:r>
      <w:r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Электронный ресурс. Существующее решение</w:t>
      </w:r>
      <w:r w:rsidRPr="00C969E1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]</w:t>
      </w:r>
      <w:r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URL</w:t>
      </w:r>
      <w:r w:rsidRPr="00C969E1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: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 </w:t>
      </w:r>
      <w:hyperlink r:id="rId74" w:history="1">
        <w:r w:rsidRPr="006776E0">
          <w:rPr>
            <w:rStyle w:val="a6"/>
            <w:rFonts w:ascii="Times New Roman" w:eastAsia="Calibri" w:hAnsi="Times New Roman" w:cs="Times New Roman"/>
            <w:kern w:val="2"/>
            <w:sz w:val="28"/>
            <w:lang w:val="en-US" w:eastAsia="en-US"/>
            <w14:ligatures w14:val="standardContextual"/>
          </w:rPr>
          <w:t>https</w:t>
        </w:r>
        <w:r w:rsidRPr="006776E0">
          <w:rPr>
            <w:rStyle w:val="a6"/>
            <w:rFonts w:ascii="Times New Roman" w:eastAsia="Calibri" w:hAnsi="Times New Roman" w:cs="Times New Roman"/>
            <w:kern w:val="2"/>
            <w:sz w:val="28"/>
            <w:lang w:eastAsia="en-US"/>
            <w14:ligatures w14:val="standardContextual"/>
          </w:rPr>
          <w:t>://</w:t>
        </w:r>
        <w:r w:rsidRPr="006776E0">
          <w:rPr>
            <w:rStyle w:val="a6"/>
            <w:rFonts w:ascii="Times New Roman" w:eastAsia="Calibri" w:hAnsi="Times New Roman" w:cs="Times New Roman"/>
            <w:kern w:val="2"/>
            <w:sz w:val="28"/>
            <w:lang w:val="en-US" w:eastAsia="en-US"/>
            <w14:ligatures w14:val="standardContextual"/>
          </w:rPr>
          <w:t>www</w:t>
        </w:r>
        <w:r w:rsidRPr="006776E0">
          <w:rPr>
            <w:rStyle w:val="a6"/>
            <w:rFonts w:ascii="Times New Roman" w:eastAsia="Calibri" w:hAnsi="Times New Roman" w:cs="Times New Roman"/>
            <w:kern w:val="2"/>
            <w:sz w:val="28"/>
            <w:lang w:eastAsia="en-US"/>
            <w14:ligatures w14:val="standardContextual"/>
          </w:rPr>
          <w:t>.</w:t>
        </w:r>
        <w:proofErr w:type="spellStart"/>
        <w:r w:rsidRPr="006776E0">
          <w:rPr>
            <w:rStyle w:val="a6"/>
            <w:rFonts w:ascii="Times New Roman" w:eastAsia="Calibri" w:hAnsi="Times New Roman" w:cs="Times New Roman"/>
            <w:kern w:val="2"/>
            <w:sz w:val="28"/>
            <w:lang w:val="en-US" w:eastAsia="en-US"/>
            <w14:ligatures w14:val="standardContextual"/>
          </w:rPr>
          <w:t>drom</w:t>
        </w:r>
        <w:proofErr w:type="spellEnd"/>
        <w:r w:rsidRPr="006776E0">
          <w:rPr>
            <w:rStyle w:val="a6"/>
            <w:rFonts w:ascii="Times New Roman" w:eastAsia="Calibri" w:hAnsi="Times New Roman" w:cs="Times New Roman"/>
            <w:kern w:val="2"/>
            <w:sz w:val="28"/>
            <w:lang w:eastAsia="en-US"/>
            <w14:ligatures w14:val="standardContextual"/>
          </w:rPr>
          <w:t>.</w:t>
        </w:r>
        <w:proofErr w:type="spellStart"/>
        <w:r w:rsidRPr="006776E0">
          <w:rPr>
            <w:rStyle w:val="a6"/>
            <w:rFonts w:ascii="Times New Roman" w:eastAsia="Calibri" w:hAnsi="Times New Roman" w:cs="Times New Roman"/>
            <w:kern w:val="2"/>
            <w:sz w:val="28"/>
            <w:lang w:val="en-US" w:eastAsia="en-US"/>
            <w14:ligatures w14:val="standardContextual"/>
          </w:rPr>
          <w:t>ru</w:t>
        </w:r>
        <w:proofErr w:type="spellEnd"/>
        <w:r w:rsidRPr="006776E0">
          <w:rPr>
            <w:rStyle w:val="a6"/>
            <w:rFonts w:ascii="Times New Roman" w:eastAsia="Calibri" w:hAnsi="Times New Roman" w:cs="Times New Roman"/>
            <w:kern w:val="2"/>
            <w:sz w:val="28"/>
            <w:lang w:eastAsia="en-US"/>
            <w14:ligatures w14:val="standardContextual"/>
          </w:rPr>
          <w:t>/</w:t>
        </w:r>
      </w:hyperlink>
    </w:p>
    <w:p w14:paraId="22E146EA" w14:textId="3CF9FF9F" w:rsidR="00972FAE" w:rsidRPr="00972FAE" w:rsidRDefault="00972FAE" w:rsidP="00972FAE">
      <w:pPr>
        <w:numPr>
          <w:ilvl w:val="0"/>
          <w:numId w:val="33"/>
        </w:numPr>
        <w:tabs>
          <w:tab w:val="clear" w:pos="720"/>
          <w:tab w:val="left" w:pos="1134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Что такое JSON Web </w:t>
      </w: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Token</w:t>
      </w:r>
      <w:proofErr w:type="spellEnd"/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 (JWT), как он работает и зачем нужен [Электронный ресурс]. 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 xml:space="preserve">URL: </w:t>
      </w:r>
      <w:hyperlink r:id="rId75" w:history="1"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val="en-US" w:eastAsia="en-US"/>
            <w14:ligatures w14:val="standardContextual"/>
          </w:rPr>
          <w:t>https://blog.skillfactory.ru/chto-takoe-json-web-token-jwt/</w:t>
        </w:r>
      </w:hyperlink>
    </w:p>
    <w:p w14:paraId="478A9371" w14:textId="27EEC708" w:rsidR="00972FAE" w:rsidRPr="00972FAE" w:rsidRDefault="00972FAE" w:rsidP="00972FAE">
      <w:pPr>
        <w:numPr>
          <w:ilvl w:val="0"/>
          <w:numId w:val="33"/>
        </w:numPr>
        <w:tabs>
          <w:tab w:val="clear" w:pos="720"/>
          <w:tab w:val="left" w:pos="1134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Что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 xml:space="preserve"> 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такое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 xml:space="preserve"> Visual Studio? [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Электронный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 xml:space="preserve"> 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ресурс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 xml:space="preserve">] // Microsoft Learn. – URL: </w:t>
      </w:r>
      <w:hyperlink r:id="rId76" w:history="1"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val="en-US" w:eastAsia="en-US"/>
            <w14:ligatures w14:val="standardContextual"/>
          </w:rPr>
          <w:t>https://learn.microsoft.com/ru-ru/visualstudio/get-started/visual-studio-ide?view=visualstudio</w:t>
        </w:r>
      </w:hyperlink>
    </w:p>
    <w:p w14:paraId="3CAAC788" w14:textId="4DD4C1DE" w:rsidR="00972FAE" w:rsidRPr="00972FAE" w:rsidRDefault="00972FAE" w:rsidP="00972FAE">
      <w:pPr>
        <w:numPr>
          <w:ilvl w:val="0"/>
          <w:numId w:val="33"/>
        </w:numPr>
        <w:tabs>
          <w:tab w:val="clear" w:pos="720"/>
          <w:tab w:val="left" w:pos="1134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Язык программирования 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Python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: особенности и перспективы [Электронный ресурс]. 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 xml:space="preserve">URL: </w:t>
      </w:r>
      <w:hyperlink r:id="rId77" w:history="1"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val="en-US" w:eastAsia="en-US"/>
            <w14:ligatures w14:val="standardContextual"/>
          </w:rPr>
          <w:t>https://blog.geekbrains.by/jazyk-programmirovanija-python-osobennosti-i-perspektivy/</w:t>
        </w:r>
      </w:hyperlink>
    </w:p>
    <w:p w14:paraId="3B610CC3" w14:textId="642A1A3A" w:rsidR="00972FAE" w:rsidRPr="00972FAE" w:rsidRDefault="00972FAE" w:rsidP="00972FAE">
      <w:pPr>
        <w:numPr>
          <w:ilvl w:val="0"/>
          <w:numId w:val="33"/>
        </w:numPr>
        <w:tabs>
          <w:tab w:val="clear" w:pos="720"/>
          <w:tab w:val="left" w:pos="1134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</w:pPr>
      <w:proofErr w:type="spellStart"/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lastRenderedPageBreak/>
        <w:t>HttpClient</w:t>
      </w:r>
      <w:proofErr w:type="spellEnd"/>
      <w:r w:rsidRPr="00972FAE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 xml:space="preserve"> [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Электронный</w:t>
      </w:r>
      <w:r w:rsidRPr="00972FAE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 xml:space="preserve"> 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>ресурс</w:t>
      </w:r>
      <w:r w:rsidRPr="00972FAE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 xml:space="preserve">] // 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Microsoft</w:t>
      </w:r>
      <w:r w:rsidRPr="00972FAE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 xml:space="preserve"> 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Learn</w:t>
      </w:r>
      <w:r w:rsidRPr="00972FAE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 xml:space="preserve">. 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URL: </w:t>
      </w:r>
      <w:hyperlink r:id="rId78" w:history="1"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val="en-US" w:eastAsia="en-US"/>
            <w14:ligatures w14:val="standardContextual"/>
          </w:rPr>
          <w:t>https://learn.microsoft.com/ru-ru/dotnet/api/system.net.http.httpclient?view=net-6.0&amp;viewFallbackFrom=xamarin-android-sdk-12</w:t>
        </w:r>
      </w:hyperlink>
    </w:p>
    <w:p w14:paraId="28C2E0FE" w14:textId="2A3101F0" w:rsidR="00972FAE" w:rsidRPr="00972FAE" w:rsidRDefault="00972FAE" w:rsidP="00972FAE">
      <w:pPr>
        <w:numPr>
          <w:ilvl w:val="0"/>
          <w:numId w:val="33"/>
        </w:numPr>
        <w:tabs>
          <w:tab w:val="clear" w:pos="720"/>
          <w:tab w:val="left" w:pos="1134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MySQL: фундамент для управления базами данных и аналитики [Электронный ресурс]. 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URL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: </w:t>
      </w:r>
      <w:hyperlink r:id="rId79" w:history="1"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val="en-US" w:eastAsia="en-US"/>
            <w14:ligatures w14:val="standardContextual"/>
          </w:rPr>
          <w:t>https</w:t>
        </w:r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eastAsia="en-US"/>
            <w14:ligatures w14:val="standardContextual"/>
          </w:rPr>
          <w:t>://</w:t>
        </w:r>
        <w:proofErr w:type="spellStart"/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val="en-US" w:eastAsia="en-US"/>
            <w14:ligatures w14:val="standardContextual"/>
          </w:rPr>
          <w:t>yandex</w:t>
        </w:r>
        <w:proofErr w:type="spellEnd"/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eastAsia="en-US"/>
            <w14:ligatures w14:val="standardContextual"/>
          </w:rPr>
          <w:t>.</w:t>
        </w:r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val="en-US" w:eastAsia="en-US"/>
            <w14:ligatures w14:val="standardContextual"/>
          </w:rPr>
          <w:t>cloud</w:t>
        </w:r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eastAsia="en-US"/>
            <w14:ligatures w14:val="standardContextual"/>
          </w:rPr>
          <w:t>/</w:t>
        </w:r>
        <w:proofErr w:type="spellStart"/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val="en-US" w:eastAsia="en-US"/>
            <w14:ligatures w14:val="standardContextual"/>
          </w:rPr>
          <w:t>ru</w:t>
        </w:r>
        <w:proofErr w:type="spellEnd"/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eastAsia="en-US"/>
            <w14:ligatures w14:val="standardContextual"/>
          </w:rPr>
          <w:t>/</w:t>
        </w:r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val="en-US" w:eastAsia="en-US"/>
            <w14:ligatures w14:val="standardContextual"/>
          </w:rPr>
          <w:t>blog</w:t>
        </w:r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eastAsia="en-US"/>
            <w14:ligatures w14:val="standardContextual"/>
          </w:rPr>
          <w:t>/</w:t>
        </w:r>
        <w:proofErr w:type="spellStart"/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val="en-US" w:eastAsia="en-US"/>
            <w14:ligatures w14:val="standardContextual"/>
          </w:rPr>
          <w:t>mysql</w:t>
        </w:r>
        <w:proofErr w:type="spellEnd"/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eastAsia="en-US"/>
            <w14:ligatures w14:val="standardContextual"/>
          </w:rPr>
          <w:t>-</w:t>
        </w:r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val="en-US" w:eastAsia="en-US"/>
            <w14:ligatures w14:val="standardContextual"/>
          </w:rPr>
          <w:t>overview</w:t>
        </w:r>
      </w:hyperlink>
    </w:p>
    <w:p w14:paraId="69740ED1" w14:textId="0A8BCED2" w:rsidR="001B023C" w:rsidRPr="00B96B89" w:rsidRDefault="001B023C" w:rsidP="00802264">
      <w:pPr>
        <w:numPr>
          <w:ilvl w:val="0"/>
          <w:numId w:val="33"/>
        </w:numPr>
        <w:tabs>
          <w:tab w:val="clear" w:pos="720"/>
          <w:tab w:val="left" w:pos="1134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IDEF0 нотация: моделирование функциональных процессов информационных систем [Электронный ресурс]. 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URL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: </w:t>
      </w:r>
      <w:hyperlink r:id="rId80" w:history="1"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val="en-US" w:eastAsia="en-US"/>
            <w14:ligatures w14:val="standardContextual"/>
          </w:rPr>
          <w:t>https</w:t>
        </w:r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eastAsia="en-US"/>
            <w14:ligatures w14:val="standardContextual"/>
          </w:rPr>
          <w:t>://</w:t>
        </w:r>
        <w:proofErr w:type="spellStart"/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val="en-US" w:eastAsia="en-US"/>
            <w14:ligatures w14:val="standardContextual"/>
          </w:rPr>
          <w:t>projecto</w:t>
        </w:r>
        <w:proofErr w:type="spellEnd"/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eastAsia="en-US"/>
            <w14:ligatures w14:val="standardContextual"/>
          </w:rPr>
          <w:t>.</w:t>
        </w:r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val="en-US" w:eastAsia="en-US"/>
            <w14:ligatures w14:val="standardContextual"/>
          </w:rPr>
          <w:t>pro</w:t>
        </w:r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eastAsia="en-US"/>
            <w14:ligatures w14:val="standardContextual"/>
          </w:rPr>
          <w:t>/</w:t>
        </w:r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val="en-US" w:eastAsia="en-US"/>
            <w14:ligatures w14:val="standardContextual"/>
          </w:rPr>
          <w:t>blog</w:t>
        </w:r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eastAsia="en-US"/>
            <w14:ligatures w14:val="standardContextual"/>
          </w:rPr>
          <w:t>/</w:t>
        </w:r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val="en-US" w:eastAsia="en-US"/>
            <w14:ligatures w14:val="standardContextual"/>
          </w:rPr>
          <w:t>theory</w:t>
        </w:r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eastAsia="en-US"/>
            <w14:ligatures w14:val="standardContextual"/>
          </w:rPr>
          <w:t>/</w:t>
        </w:r>
        <w:proofErr w:type="spellStart"/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val="en-US" w:eastAsia="en-US"/>
            <w14:ligatures w14:val="standardContextual"/>
          </w:rPr>
          <w:t>idef</w:t>
        </w:r>
        <w:proofErr w:type="spellEnd"/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eastAsia="en-US"/>
            <w14:ligatures w14:val="standardContextual"/>
          </w:rPr>
          <w:t>0/?</w:t>
        </w:r>
        <w:proofErr w:type="spellStart"/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val="en-US" w:eastAsia="en-US"/>
            <w14:ligatures w14:val="standardContextual"/>
          </w:rPr>
          <w:t>ysclid</w:t>
        </w:r>
        <w:proofErr w:type="spellEnd"/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eastAsia="en-US"/>
            <w14:ligatures w14:val="standardContextual"/>
          </w:rPr>
          <w:t>=</w:t>
        </w:r>
        <w:proofErr w:type="spellStart"/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val="en-US" w:eastAsia="en-US"/>
            <w14:ligatures w14:val="standardContextual"/>
          </w:rPr>
          <w:t>mpmr</w:t>
        </w:r>
        <w:proofErr w:type="spellEnd"/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eastAsia="en-US"/>
            <w14:ligatures w14:val="standardContextual"/>
          </w:rPr>
          <w:t>6</w:t>
        </w:r>
        <w:proofErr w:type="spellStart"/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val="en-US" w:eastAsia="en-US"/>
            <w14:ligatures w14:val="standardContextual"/>
          </w:rPr>
          <w:t>hlmts</w:t>
        </w:r>
        <w:proofErr w:type="spellEnd"/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eastAsia="en-US"/>
            <w14:ligatures w14:val="standardContextual"/>
          </w:rPr>
          <w:t>57370050</w:t>
        </w:r>
      </w:hyperlink>
    </w:p>
    <w:p w14:paraId="54751DFB" w14:textId="17BE65B2" w:rsidR="00CA5184" w:rsidRPr="00B96B89" w:rsidRDefault="00CA5184" w:rsidP="00802264">
      <w:pPr>
        <w:numPr>
          <w:ilvl w:val="0"/>
          <w:numId w:val="33"/>
        </w:numPr>
        <w:tabs>
          <w:tab w:val="clear" w:pos="720"/>
          <w:tab w:val="left" w:pos="1134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UML диаграммы: что это такое, принципы проектирования, виды диаграмм и примеры использования [Электронный ресурс]. 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>URL</w:t>
      </w: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:  </w:t>
      </w:r>
      <w:hyperlink r:id="rId81" w:history="1"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eastAsia="en-US"/>
            <w14:ligatures w14:val="standardContextual"/>
          </w:rPr>
          <w:t>https://projecto.pro/blog/theory/uml-diagrammy/?ysclid=mpmreew115460270525</w:t>
        </w:r>
      </w:hyperlink>
    </w:p>
    <w:p w14:paraId="2FFBD5BE" w14:textId="05DAC564" w:rsidR="009D725B" w:rsidRPr="00972FAE" w:rsidRDefault="00042565" w:rsidP="00972FAE">
      <w:pPr>
        <w:numPr>
          <w:ilvl w:val="0"/>
          <w:numId w:val="33"/>
        </w:numPr>
        <w:tabs>
          <w:tab w:val="clear" w:pos="720"/>
          <w:tab w:val="left" w:pos="1134"/>
        </w:tabs>
        <w:suppressAutoHyphens w:val="0"/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</w:pPr>
      <w:r w:rsidRPr="00B96B89">
        <w:rPr>
          <w:rFonts w:ascii="Times New Roman" w:eastAsia="Calibri" w:hAnsi="Times New Roman" w:cs="Times New Roman"/>
          <w:kern w:val="2"/>
          <w:sz w:val="28"/>
          <w:lang w:eastAsia="en-US"/>
          <w14:ligatures w14:val="standardContextual"/>
        </w:rPr>
        <w:t xml:space="preserve">Visual Studio Code [Электронный ресурс]. </w:t>
      </w:r>
      <w:r w:rsidRPr="00B96B89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t xml:space="preserve">URL: </w:t>
      </w:r>
      <w:hyperlink r:id="rId82" w:history="1">
        <w:r w:rsidRPr="00B96B89">
          <w:rPr>
            <w:rStyle w:val="a6"/>
            <w:rFonts w:ascii="Times New Roman" w:eastAsia="Calibri" w:hAnsi="Times New Roman" w:cs="Times New Roman"/>
            <w:kern w:val="2"/>
            <w:sz w:val="28"/>
            <w:lang w:val="en-US" w:eastAsia="en-US"/>
            <w14:ligatures w14:val="standardContextual"/>
          </w:rPr>
          <w:t>https://blog.skillfactory.ru/glossary/visual-studio-code/</w:t>
        </w:r>
      </w:hyperlink>
      <w:r w:rsidR="009D725B" w:rsidRPr="00972FAE">
        <w:rPr>
          <w:rFonts w:ascii="Times New Roman" w:eastAsia="Calibri" w:hAnsi="Times New Roman" w:cs="Times New Roman"/>
          <w:kern w:val="2"/>
          <w:sz w:val="28"/>
          <w:lang w:val="en-US" w:eastAsia="en-US"/>
          <w14:ligatures w14:val="standardContextual"/>
        </w:rPr>
        <w:br w:type="page"/>
      </w:r>
    </w:p>
    <w:p w14:paraId="00DD7E8B" w14:textId="77777777" w:rsidR="00C969E1" w:rsidRDefault="00C969E1" w:rsidP="002324E4">
      <w:pPr>
        <w:pStyle w:val="1"/>
        <w:rPr>
          <w:rFonts w:eastAsia="Calibri" w:cs="Times New Roman"/>
          <w:kern w:val="2"/>
          <w:szCs w:val="32"/>
          <w:lang w:eastAsia="en-US"/>
          <w14:ligatures w14:val="standardContextual"/>
        </w:rPr>
        <w:sectPr w:rsidR="00C969E1" w:rsidSect="00C61209">
          <w:headerReference w:type="default" r:id="rId83"/>
          <w:footerReference w:type="default" r:id="rId84"/>
          <w:pgSz w:w="11906" w:h="16838"/>
          <w:pgMar w:top="709" w:right="709" w:bottom="1702" w:left="1797" w:header="720" w:footer="720" w:gutter="0"/>
          <w:cols w:space="720"/>
        </w:sectPr>
      </w:pPr>
      <w:bookmarkStart w:id="15" w:name="_Toc232497052"/>
    </w:p>
    <w:p w14:paraId="6D8B86FA" w14:textId="76458471" w:rsidR="00B3689A" w:rsidRPr="00B96B89" w:rsidRDefault="009D725B" w:rsidP="002324E4">
      <w:pPr>
        <w:pStyle w:val="1"/>
        <w:rPr>
          <w:rFonts w:cs="Times New Roman"/>
          <w:bCs/>
          <w:sz w:val="28"/>
          <w:szCs w:val="28"/>
          <w:lang w:val="en-US"/>
        </w:rPr>
      </w:pPr>
      <w:r w:rsidRPr="00B96B89">
        <w:rPr>
          <w:rFonts w:eastAsia="Calibri" w:cs="Times New Roman"/>
          <w:kern w:val="2"/>
          <w:szCs w:val="32"/>
          <w:lang w:eastAsia="en-US"/>
          <w14:ligatures w14:val="standardContextual"/>
        </w:rPr>
        <w:lastRenderedPageBreak/>
        <w:t xml:space="preserve">Приложение </w:t>
      </w:r>
      <w:r w:rsidRPr="00B96B89">
        <w:rPr>
          <w:rFonts w:eastAsia="Calibri" w:cs="Times New Roman"/>
          <w:kern w:val="2"/>
          <w:szCs w:val="32"/>
          <w:lang w:val="en-US" w:eastAsia="en-US"/>
          <w14:ligatures w14:val="standardContextual"/>
        </w:rPr>
        <w:t>A</w:t>
      </w:r>
      <w:r w:rsidR="00B3689A" w:rsidRPr="00B96B89">
        <w:rPr>
          <w:rFonts w:eastAsia="Calibri" w:cs="Times New Roman"/>
          <w:kern w:val="2"/>
          <w:szCs w:val="32"/>
          <w:lang w:val="en-US" w:eastAsia="en-US"/>
          <w14:ligatures w14:val="standardContextual"/>
        </w:rPr>
        <w:t xml:space="preserve"> </w:t>
      </w:r>
      <w:r w:rsidR="00B3689A" w:rsidRPr="00B96B89">
        <w:rPr>
          <w:rFonts w:eastAsia="Calibri" w:cs="Times New Roman"/>
          <w:kern w:val="2"/>
          <w:szCs w:val="32"/>
          <w:lang w:val="en-US" w:eastAsia="en-US"/>
          <w14:ligatures w14:val="standardContextual"/>
        </w:rPr>
        <w:br/>
      </w:r>
      <w:r w:rsidR="00B3689A" w:rsidRPr="00B96B89">
        <w:rPr>
          <w:rFonts w:cs="Times New Roman"/>
          <w:bCs/>
          <w:sz w:val="28"/>
          <w:szCs w:val="28"/>
        </w:rPr>
        <w:t>Карта</w:t>
      </w:r>
      <w:r w:rsidR="00B3689A" w:rsidRPr="00B96B89">
        <w:rPr>
          <w:rFonts w:cs="Times New Roman"/>
          <w:bCs/>
          <w:sz w:val="28"/>
          <w:szCs w:val="28"/>
          <w:lang w:val="en-US"/>
        </w:rPr>
        <w:t xml:space="preserve"> </w:t>
      </w:r>
      <w:r w:rsidR="00B3689A" w:rsidRPr="00B96B89">
        <w:rPr>
          <w:rFonts w:cs="Times New Roman"/>
          <w:bCs/>
          <w:sz w:val="28"/>
          <w:szCs w:val="28"/>
        </w:rPr>
        <w:t>сайта</w:t>
      </w:r>
      <w:bookmarkEnd w:id="15"/>
    </w:p>
    <w:p w14:paraId="7B7563A2" w14:textId="77777777" w:rsidR="0061120D" w:rsidRDefault="00B3689A" w:rsidP="0061120D">
      <w:pPr>
        <w:keepNext/>
        <w:spacing w:line="360" w:lineRule="auto"/>
        <w:jc w:val="center"/>
      </w:pPr>
      <w:r w:rsidRPr="00B96B8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9E4AA4F" wp14:editId="71147568">
            <wp:extent cx="5486400" cy="4517253"/>
            <wp:effectExtent l="0" t="0" r="0" b="0"/>
            <wp:docPr id="2021503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397" cy="4525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38A1B" w14:textId="5B563511" w:rsidR="00B3689A" w:rsidRPr="0061120D" w:rsidRDefault="0061120D" w:rsidP="0061120D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61120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61120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61120D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61120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E505D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38</w:t>
      </w:r>
      <w:r w:rsidRPr="0061120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61120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Карта сайта информационной системы «</w:t>
      </w:r>
      <w:proofErr w:type="spellStart"/>
      <w:r w:rsidRPr="0061120D">
        <w:rPr>
          <w:rFonts w:ascii="Times New Roman" w:hAnsi="Times New Roman" w:cs="Times New Roman"/>
          <w:i w:val="0"/>
          <w:iCs w:val="0"/>
          <w:sz w:val="28"/>
          <w:szCs w:val="28"/>
        </w:rPr>
        <w:t>AutoReview</w:t>
      </w:r>
      <w:proofErr w:type="spellEnd"/>
      <w:r w:rsidRPr="0061120D">
        <w:rPr>
          <w:rFonts w:ascii="Times New Roman" w:hAnsi="Times New Roman" w:cs="Times New Roman"/>
          <w:i w:val="0"/>
          <w:iCs w:val="0"/>
          <w:sz w:val="28"/>
          <w:szCs w:val="28"/>
        </w:rPr>
        <w:t>»</w:t>
      </w:r>
    </w:p>
    <w:p w14:paraId="02D72C55" w14:textId="77777777" w:rsidR="00B3689A" w:rsidRPr="00BE505D" w:rsidRDefault="00B3689A">
      <w:pPr>
        <w:suppressAutoHyphens w:val="0"/>
        <w:rPr>
          <w:rFonts w:ascii="Times New Roman" w:hAnsi="Times New Roman" w:cs="Times New Roman"/>
          <w:sz w:val="28"/>
          <w:szCs w:val="28"/>
          <w:lang w:eastAsia="en-US"/>
        </w:rPr>
      </w:pPr>
      <w:r w:rsidRPr="00BE505D">
        <w:rPr>
          <w:rFonts w:ascii="Times New Roman" w:hAnsi="Times New Roman" w:cs="Times New Roman"/>
          <w:sz w:val="28"/>
          <w:szCs w:val="28"/>
          <w:lang w:eastAsia="en-US"/>
        </w:rPr>
        <w:br w:type="page"/>
      </w:r>
    </w:p>
    <w:p w14:paraId="1177186B" w14:textId="7F2BCACD" w:rsidR="00B3689A" w:rsidRPr="00B96B89" w:rsidRDefault="00B3689A" w:rsidP="00B3689A">
      <w:pPr>
        <w:pStyle w:val="1"/>
        <w:rPr>
          <w:rFonts w:cs="Times New Roman"/>
          <w:bCs/>
          <w:sz w:val="28"/>
          <w:szCs w:val="28"/>
          <w:lang w:val="ru-RU"/>
        </w:rPr>
      </w:pPr>
      <w:bookmarkStart w:id="16" w:name="_Toc232497053"/>
      <w:r w:rsidRPr="00B96B89">
        <w:rPr>
          <w:rFonts w:eastAsia="Calibri" w:cs="Times New Roman"/>
          <w:kern w:val="2"/>
          <w:szCs w:val="32"/>
          <w:lang w:eastAsia="en-US"/>
          <w14:ligatures w14:val="standardContextual"/>
        </w:rPr>
        <w:lastRenderedPageBreak/>
        <w:t xml:space="preserve">Приложение </w:t>
      </w:r>
      <w:r w:rsidRPr="00B96B89">
        <w:rPr>
          <w:rFonts w:eastAsia="Calibri" w:cs="Times New Roman"/>
          <w:kern w:val="2"/>
          <w:szCs w:val="32"/>
          <w:lang w:val="ru-RU" w:eastAsia="en-US"/>
          <w14:ligatures w14:val="standardContextual"/>
        </w:rPr>
        <w:t xml:space="preserve">Б </w:t>
      </w:r>
      <w:r w:rsidRPr="00B96B89">
        <w:rPr>
          <w:rFonts w:eastAsia="Calibri" w:cs="Times New Roman"/>
          <w:kern w:val="2"/>
          <w:szCs w:val="32"/>
          <w:lang w:val="ru-RU" w:eastAsia="en-US"/>
          <w14:ligatures w14:val="standardContextual"/>
        </w:rPr>
        <w:br/>
      </w:r>
      <w:r w:rsidRPr="00B96B89">
        <w:rPr>
          <w:rFonts w:cs="Times New Roman"/>
          <w:bCs/>
          <w:sz w:val="28"/>
          <w:szCs w:val="28"/>
          <w:lang w:val="ru-RU"/>
        </w:rPr>
        <w:t>Код формирования отчёта об авто</w:t>
      </w:r>
      <w:bookmarkEnd w:id="16"/>
    </w:p>
    <w:p w14:paraId="42EEAFDE" w14:textId="77777777" w:rsidR="00BE505D" w:rsidRDefault="00BE505D" w:rsidP="00BE505D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5A268400" wp14:editId="54D55225">
            <wp:extent cx="5810250" cy="6916507"/>
            <wp:effectExtent l="0" t="0" r="0" b="0"/>
            <wp:docPr id="2139823309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111" cy="6972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89A8E" w14:textId="70CB1D0E" w:rsidR="009D725B" w:rsidRPr="00BE505D" w:rsidRDefault="00BE505D" w:rsidP="00BE505D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E505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E505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E505D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E505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39</w:t>
      </w:r>
      <w:r w:rsidRPr="00BE505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E505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Код метода </w:t>
      </w:r>
      <w:proofErr w:type="spellStart"/>
      <w:r w:rsidRPr="00BE505D">
        <w:rPr>
          <w:rFonts w:ascii="Times New Roman" w:hAnsi="Times New Roman" w:cs="Times New Roman"/>
          <w:i w:val="0"/>
          <w:iCs w:val="0"/>
          <w:sz w:val="28"/>
          <w:szCs w:val="28"/>
        </w:rPr>
        <w:t>ExportCarToWord</w:t>
      </w:r>
      <w:proofErr w:type="spellEnd"/>
      <w:r w:rsidRPr="00BE505D">
        <w:rPr>
          <w:rFonts w:ascii="Times New Roman" w:hAnsi="Times New Roman" w:cs="Times New Roman"/>
          <w:i w:val="0"/>
          <w:iCs w:val="0"/>
          <w:sz w:val="28"/>
          <w:szCs w:val="28"/>
        </w:rPr>
        <w:t>: создание документа Word, формирование заголовка и основных характеристик автомобиля</w:t>
      </w:r>
    </w:p>
    <w:p w14:paraId="0CE6C092" w14:textId="4F5E747A" w:rsidR="00B3689A" w:rsidRPr="00B96B89" w:rsidRDefault="00B3689A" w:rsidP="00B3689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0C3E1E7B" w14:textId="77777777" w:rsidR="00BE505D" w:rsidRDefault="00C64182" w:rsidP="00BE505D">
      <w:pPr>
        <w:keepNext/>
        <w:spacing w:line="360" w:lineRule="auto"/>
        <w:jc w:val="center"/>
      </w:pPr>
      <w:r w:rsidRPr="00B96B89">
        <w:rPr>
          <w:rFonts w:ascii="Times New Roman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1ACE9A74" wp14:editId="0FAC2C08">
            <wp:extent cx="5969000" cy="1997710"/>
            <wp:effectExtent l="0" t="0" r="0" b="2540"/>
            <wp:docPr id="376903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0375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D145" w14:textId="7991B1C8" w:rsidR="00C64182" w:rsidRPr="00BE505D" w:rsidRDefault="00BE505D" w:rsidP="00BE505D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E505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E505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E505D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E505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40</w:t>
      </w:r>
      <w:r w:rsidRPr="00BE505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E505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Завершение кода метода </w:t>
      </w:r>
      <w:proofErr w:type="spellStart"/>
      <w:r w:rsidRPr="00BE505D">
        <w:rPr>
          <w:rFonts w:ascii="Times New Roman" w:hAnsi="Times New Roman" w:cs="Times New Roman"/>
          <w:i w:val="0"/>
          <w:iCs w:val="0"/>
          <w:sz w:val="28"/>
          <w:szCs w:val="28"/>
        </w:rPr>
        <w:t>ExportCarToWord</w:t>
      </w:r>
      <w:proofErr w:type="spellEnd"/>
      <w:r w:rsidRPr="00BE505D">
        <w:rPr>
          <w:rFonts w:ascii="Times New Roman" w:hAnsi="Times New Roman" w:cs="Times New Roman"/>
          <w:i w:val="0"/>
          <w:iCs w:val="0"/>
          <w:sz w:val="28"/>
          <w:szCs w:val="28"/>
        </w:rPr>
        <w:t>: добавление раздела «Владелец», даты формирования отчёта и блока обработки исключений</w:t>
      </w:r>
    </w:p>
    <w:p w14:paraId="7006EC3E" w14:textId="77777777" w:rsidR="00BE505D" w:rsidRDefault="00C64182" w:rsidP="00BE505D">
      <w:pPr>
        <w:keepNext/>
        <w:spacing w:line="360" w:lineRule="auto"/>
        <w:jc w:val="center"/>
      </w:pPr>
      <w:r w:rsidRPr="00B96B89">
        <w:rPr>
          <w:rFonts w:ascii="Times New Roman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447F7A8A" wp14:editId="3BEFC20D">
            <wp:extent cx="4305300" cy="4643574"/>
            <wp:effectExtent l="0" t="0" r="0" b="5080"/>
            <wp:docPr id="1363950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5054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314569" cy="465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6DA3" w14:textId="7DCCF794" w:rsidR="00C64182" w:rsidRPr="00BE505D" w:rsidRDefault="00BE505D" w:rsidP="00BE505D">
      <w:pPr>
        <w:pStyle w:val="af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BE505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E505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E505D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E505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Pr="00BE505D">
        <w:rPr>
          <w:rFonts w:ascii="Times New Roman" w:hAnsi="Times New Roman" w:cs="Times New Roman"/>
          <w:i w:val="0"/>
          <w:iCs w:val="0"/>
          <w:sz w:val="28"/>
          <w:szCs w:val="28"/>
        </w:rPr>
        <w:t>41</w:t>
      </w:r>
      <w:r w:rsidRPr="00BE505D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E505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Код вспомогательных методов </w:t>
      </w:r>
      <w:proofErr w:type="spellStart"/>
      <w:r w:rsidRPr="00BE505D">
        <w:rPr>
          <w:rFonts w:ascii="Times New Roman" w:hAnsi="Times New Roman" w:cs="Times New Roman"/>
          <w:i w:val="0"/>
          <w:iCs w:val="0"/>
          <w:sz w:val="28"/>
          <w:szCs w:val="28"/>
        </w:rPr>
        <w:t>AddWordParagraph</w:t>
      </w:r>
      <w:proofErr w:type="spellEnd"/>
      <w:r w:rsidRPr="00BE505D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и </w:t>
      </w:r>
      <w:proofErr w:type="spellStart"/>
      <w:r w:rsidRPr="00BE505D">
        <w:rPr>
          <w:rFonts w:ascii="Times New Roman" w:hAnsi="Times New Roman" w:cs="Times New Roman"/>
          <w:i w:val="0"/>
          <w:iCs w:val="0"/>
          <w:sz w:val="28"/>
          <w:szCs w:val="28"/>
        </w:rPr>
        <w:t>AddWordHeading</w:t>
      </w:r>
      <w:proofErr w:type="spellEnd"/>
      <w:r w:rsidRPr="00BE505D">
        <w:rPr>
          <w:rFonts w:ascii="Times New Roman" w:hAnsi="Times New Roman" w:cs="Times New Roman"/>
          <w:i w:val="0"/>
          <w:iCs w:val="0"/>
          <w:sz w:val="28"/>
          <w:szCs w:val="28"/>
        </w:rPr>
        <w:t>, используемых для формирования абзацев и заголовков в документе Word</w:t>
      </w:r>
    </w:p>
    <w:sectPr w:rsidR="00C64182" w:rsidRPr="00BE505D" w:rsidSect="00C61209">
      <w:headerReference w:type="default" r:id="rId89"/>
      <w:pgSz w:w="11906" w:h="16838"/>
      <w:pgMar w:top="709" w:right="709" w:bottom="1702" w:left="179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97DF6" w14:textId="77777777" w:rsidR="00E05E37" w:rsidRDefault="00E05E37">
      <w:r>
        <w:separator/>
      </w:r>
    </w:p>
  </w:endnote>
  <w:endnote w:type="continuationSeparator" w:id="0">
    <w:p w14:paraId="4D021882" w14:textId="77777777" w:rsidR="00E05E37" w:rsidRDefault="00E05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00"/>
    <w:family w:val="swiss"/>
    <w:pitch w:val="variable"/>
    <w:sig w:usb0="00000001" w:usb1="000000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0">
    <w:altName w:val="Cambria"/>
    <w:charset w:val="CC"/>
    <w:family w:val="roman"/>
    <w:pitch w:val="variable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39E69" w14:textId="77777777" w:rsidR="00C61209" w:rsidRDefault="00C61209">
    <w:pPr>
      <w:pStyle w:val="af2"/>
      <w:tabs>
        <w:tab w:val="clear" w:pos="4677"/>
        <w:tab w:val="clear" w:pos="9355"/>
        <w:tab w:val="left" w:pos="1039"/>
      </w:tabs>
      <w:ind w:hanging="284"/>
    </w:pPr>
    <w:r>
      <w:rPr>
        <w:rFonts w:eastAsia="Calibri"/>
      </w:rPr>
      <w:t xml:space="preserve">           </w:t>
    </w:r>
    <w:r>
      <w:rPr>
        <w:rFonts w:eastAsia="Calibri"/>
        <w:sz w:val="18"/>
        <w:szCs w:val="18"/>
      </w:rP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B994B" w14:textId="77777777" w:rsidR="00C61209" w:rsidRDefault="00C6120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19A9C" w14:textId="77777777" w:rsidR="00C61209" w:rsidRPr="00CC5AB0" w:rsidRDefault="00C61209" w:rsidP="00C61209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CAD00" w14:textId="77777777" w:rsidR="00E05E37" w:rsidRDefault="00E05E37">
      <w:r>
        <w:separator/>
      </w:r>
    </w:p>
  </w:footnote>
  <w:footnote w:type="continuationSeparator" w:id="0">
    <w:p w14:paraId="21472C05" w14:textId="77777777" w:rsidR="00E05E37" w:rsidRDefault="00E05E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03F0A" w14:textId="064DAB2C" w:rsidR="00C61209" w:rsidRDefault="000E5C17">
    <w:pPr>
      <w:pStyle w:val="af1"/>
      <w:rPr>
        <w:lang w:val="en-US" w:eastAsia="en-US"/>
      </w:rPr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522ABC42" wp14:editId="5758D76F">
              <wp:simplePos x="0" y="0"/>
              <wp:positionH relativeFrom="column">
                <wp:posOffset>-434975</wp:posOffset>
              </wp:positionH>
              <wp:positionV relativeFrom="paragraph">
                <wp:posOffset>-187325</wp:posOffset>
              </wp:positionV>
              <wp:extent cx="6687820" cy="10173970"/>
              <wp:effectExtent l="0" t="0" r="0" b="0"/>
              <wp:wrapNone/>
              <wp:docPr id="64283795" name="Group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7820" cy="10173970"/>
                        <a:chOff x="1105" y="425"/>
                        <a:chExt cx="10532" cy="16022"/>
                      </a:xfrm>
                    </wpg:grpSpPr>
                    <wps:wsp>
                      <wps:cNvPr id="1946596547" name="Line 94"/>
                      <wps:cNvCnPr>
                        <a:cxnSpLocks noChangeShapeType="1"/>
                      </wps:cNvCnPr>
                      <wps:spPr bwMode="auto">
                        <a:xfrm>
                          <a:off x="1139" y="15296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32411372" name="Line 95"/>
                      <wps:cNvCnPr>
                        <a:cxnSpLocks noChangeShapeType="1"/>
                      </wps:cNvCnPr>
                      <wps:spPr bwMode="auto">
                        <a:xfrm>
                          <a:off x="8658" y="15582"/>
                          <a:ext cx="2835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41203235" name="Line 96"/>
                      <wps:cNvCnPr>
                        <a:cxnSpLocks noChangeShapeType="1"/>
                      </wps:cNvCnPr>
                      <wps:spPr bwMode="auto">
                        <a:xfrm>
                          <a:off x="8658" y="15010"/>
                          <a:ext cx="0" cy="1417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52743826" name="Line 97"/>
                      <wps:cNvCnPr>
                        <a:cxnSpLocks noChangeShapeType="1"/>
                      </wps:cNvCnPr>
                      <wps:spPr bwMode="auto">
                        <a:xfrm>
                          <a:off x="10500" y="15015"/>
                          <a:ext cx="0" cy="567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93458088" name="Line 98"/>
                      <wps:cNvCnPr>
                        <a:cxnSpLocks noChangeShapeType="1"/>
                      </wps:cNvCnPr>
                      <wps:spPr bwMode="auto">
                        <a:xfrm>
                          <a:off x="9645" y="14999"/>
                          <a:ext cx="0" cy="595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36323196" name="Line 99"/>
                      <wps:cNvCnPr>
                        <a:cxnSpLocks noChangeShapeType="1"/>
                      </wps:cNvCnPr>
                      <wps:spPr bwMode="auto">
                        <a:xfrm>
                          <a:off x="9063" y="15315"/>
                          <a:ext cx="0" cy="283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8849181" name="Line 100"/>
                      <wps:cNvCnPr>
                        <a:cxnSpLocks noChangeShapeType="1"/>
                      </wps:cNvCnPr>
                      <wps:spPr bwMode="auto">
                        <a:xfrm>
                          <a:off x="9360" y="15315"/>
                          <a:ext cx="0" cy="283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74276539" name="Line 101"/>
                      <wps:cNvCnPr>
                        <a:cxnSpLocks noChangeShapeType="1"/>
                      </wps:cNvCnPr>
                      <wps:spPr bwMode="auto">
                        <a:xfrm>
                          <a:off x="1134" y="425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46206319" name="Line 102"/>
                      <wps:cNvCnPr>
                        <a:cxnSpLocks noChangeShapeType="1"/>
                      </wps:cNvCnPr>
                      <wps:spPr bwMode="auto">
                        <a:xfrm>
                          <a:off x="1128" y="16415"/>
                          <a:ext cx="10378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09334173" name="Line 103"/>
                      <wps:cNvCnPr>
                        <a:cxnSpLocks noChangeShapeType="1"/>
                      </wps:cNvCnPr>
                      <wps:spPr bwMode="auto">
                        <a:xfrm>
                          <a:off x="1134" y="15575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61107568" name="Line 104"/>
                      <wps:cNvCnPr>
                        <a:cxnSpLocks noChangeShapeType="1"/>
                      </wps:cNvCnPr>
                      <wps:spPr bwMode="auto">
                        <a:xfrm>
                          <a:off x="1134" y="16142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31715061" name="Line 105"/>
                      <wps:cNvCnPr>
                        <a:cxnSpLocks noChangeShapeType="1"/>
                      </wps:cNvCnPr>
                      <wps:spPr bwMode="auto">
                        <a:xfrm>
                          <a:off x="1134" y="15859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10822318" name="Line 106"/>
                      <wps:cNvCnPr>
                        <a:cxnSpLocks noChangeShapeType="1"/>
                      </wps:cNvCnPr>
                      <wps:spPr bwMode="auto">
                        <a:xfrm>
                          <a:off x="11493" y="425"/>
                          <a:ext cx="0" cy="1597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75285593" name="Line 107"/>
                      <wps:cNvCnPr>
                        <a:cxnSpLocks noChangeShapeType="1"/>
                      </wps:cNvCnPr>
                      <wps:spPr bwMode="auto">
                        <a:xfrm>
                          <a:off x="1531" y="14149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26320283" name="Line 108"/>
                      <wps:cNvCnPr>
                        <a:cxnSpLocks noChangeShapeType="1"/>
                      </wps:cNvCnPr>
                      <wps:spPr bwMode="auto">
                        <a:xfrm>
                          <a:off x="2098" y="14135"/>
                          <a:ext cx="0" cy="2268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84871022" name="Line 109"/>
                      <wps:cNvCnPr>
                        <a:cxnSpLocks noChangeShapeType="1"/>
                      </wps:cNvCnPr>
                      <wps:spPr bwMode="auto">
                        <a:xfrm>
                          <a:off x="3402" y="14134"/>
                          <a:ext cx="0" cy="2268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0575460" name="Line 110"/>
                      <wps:cNvCnPr>
                        <a:cxnSpLocks noChangeShapeType="1"/>
                      </wps:cNvCnPr>
                      <wps:spPr bwMode="auto">
                        <a:xfrm>
                          <a:off x="4250" y="14152"/>
                          <a:ext cx="0" cy="2268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1127993" name="Line 111"/>
                      <wps:cNvCnPr>
                        <a:cxnSpLocks noChangeShapeType="1"/>
                      </wps:cNvCnPr>
                      <wps:spPr bwMode="auto">
                        <a:xfrm>
                          <a:off x="4817" y="14136"/>
                          <a:ext cx="0" cy="2268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97418065" name="Line 112"/>
                      <wps:cNvCnPr>
                        <a:cxnSpLocks noChangeShapeType="1"/>
                      </wps:cNvCnPr>
                      <wps:spPr bwMode="auto">
                        <a:xfrm>
                          <a:off x="8658" y="15311"/>
                          <a:ext cx="2835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3902832" name="Line 113"/>
                      <wps:cNvCnPr>
                        <a:cxnSpLocks noChangeShapeType="1"/>
                      </wps:cNvCnPr>
                      <wps:spPr bwMode="auto">
                        <a:xfrm>
                          <a:off x="1140" y="14726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74083710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158" y="15233"/>
                          <a:ext cx="907" cy="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8B8074" w14:textId="77777777" w:rsidR="00C61209" w:rsidRPr="00B96B89" w:rsidRDefault="00C61209" w:rsidP="00336108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B96B8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Проверил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1670208787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21" y="14944"/>
                          <a:ext cx="1247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7C7174" w14:textId="446DB3A3" w:rsidR="00C61209" w:rsidRPr="00B96B89" w:rsidRDefault="00CF42E2" w:rsidP="0033610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96B8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Климов</w:t>
                            </w:r>
                            <w:r w:rsidR="00E325E1" w:rsidRPr="00B96B8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96B8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С</w:t>
                            </w:r>
                            <w:r w:rsidR="00E325E1" w:rsidRPr="00B96B8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</w:t>
                            </w:r>
                            <w:r w:rsidRPr="00B96B8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А</w:t>
                            </w:r>
                            <w:r w:rsidR="00125DE8" w:rsidRPr="00B96B8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1592980903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2121" y="15220"/>
                          <a:ext cx="1247" cy="2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F3FEBF" w14:textId="77777777" w:rsidR="00C61209" w:rsidRPr="00B96B89" w:rsidRDefault="0015311E" w:rsidP="0033610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96B8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Ощепков</w:t>
                            </w:r>
                            <w:r w:rsidR="00C61209" w:rsidRPr="00B96B8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А.</w:t>
                            </w:r>
                            <w:r w:rsidRPr="00B96B8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О</w:t>
                            </w:r>
                            <w:r w:rsidR="00C61209" w:rsidRPr="00B96B8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726311619" name="Line 117"/>
                      <wps:cNvCnPr>
                        <a:cxnSpLocks noChangeShapeType="1"/>
                      </wps:cNvCnPr>
                      <wps:spPr bwMode="auto">
                        <a:xfrm>
                          <a:off x="1117" y="14995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70844910" name="Text Box 118"/>
                      <wps:cNvSpPr txBox="1">
                        <a:spLocks noChangeArrowheads="1"/>
                      </wps:cNvSpPr>
                      <wps:spPr bwMode="auto">
                        <a:xfrm>
                          <a:off x="9639" y="14958"/>
                          <a:ext cx="850" cy="3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CCBC6E" w14:textId="77777777" w:rsidR="00C61209" w:rsidRPr="00B96B89" w:rsidRDefault="00C61209" w:rsidP="003361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96B8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1819758527" name="Line 119"/>
                      <wps:cNvCnPr>
                        <a:cxnSpLocks noChangeShapeType="1"/>
                      </wps:cNvCnPr>
                      <wps:spPr bwMode="auto">
                        <a:xfrm>
                          <a:off x="1134" y="425"/>
                          <a:ext cx="0" cy="1597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55210836" name="Text Box 120"/>
                      <wps:cNvSpPr txBox="1">
                        <a:spLocks noChangeArrowheads="1"/>
                      </wps:cNvSpPr>
                      <wps:spPr bwMode="auto">
                        <a:xfrm>
                          <a:off x="1971" y="14654"/>
                          <a:ext cx="1514" cy="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8EF283" w14:textId="77777777" w:rsidR="00C61209" w:rsidRPr="00B96B89" w:rsidRDefault="00C61209" w:rsidP="003361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B96B8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439908839" name="Text Box 121"/>
                      <wps:cNvSpPr txBox="1">
                        <a:spLocks noChangeArrowheads="1"/>
                      </wps:cNvSpPr>
                      <wps:spPr bwMode="auto">
                        <a:xfrm>
                          <a:off x="4833" y="14291"/>
                          <a:ext cx="6637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DEEF00" w14:textId="3868B410" w:rsidR="00C61209" w:rsidRPr="00B96B89" w:rsidRDefault="00C61209" w:rsidP="003361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96B8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АТКП.09.02.07.2</w:t>
                            </w:r>
                            <w:r w:rsidR="00125DE8" w:rsidRPr="00B96B8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3.1</w:t>
                            </w:r>
                            <w:r w:rsidR="00E325E1" w:rsidRPr="00B96B8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  <w:r w:rsidR="00CF42E2" w:rsidRPr="00B96B8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</w:t>
                            </w:r>
                            <w:r w:rsidRPr="00B96B8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985608539" name="Text Box 122"/>
                      <wps:cNvSpPr txBox="1">
                        <a:spLocks noChangeArrowheads="1"/>
                      </wps:cNvSpPr>
                      <wps:spPr bwMode="auto">
                        <a:xfrm>
                          <a:off x="1105" y="14666"/>
                          <a:ext cx="457" cy="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7C11EA" w14:textId="77777777" w:rsidR="00C61209" w:rsidRPr="00B96B89" w:rsidRDefault="00C61209" w:rsidP="003361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B96B8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Изм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461378423" name="Text Box 123"/>
                      <wps:cNvSpPr txBox="1">
                        <a:spLocks noChangeArrowheads="1"/>
                      </wps:cNvSpPr>
                      <wps:spPr bwMode="auto">
                        <a:xfrm>
                          <a:off x="1582" y="14664"/>
                          <a:ext cx="510" cy="3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77E144" w14:textId="77777777" w:rsidR="00C61209" w:rsidRPr="00B96B89" w:rsidRDefault="00C61209" w:rsidP="003361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B96B8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1460644321" name="Text Box 124"/>
                      <wps:cNvSpPr txBox="1">
                        <a:spLocks noChangeArrowheads="1"/>
                      </wps:cNvSpPr>
                      <wps:spPr bwMode="auto">
                        <a:xfrm>
                          <a:off x="3446" y="14669"/>
                          <a:ext cx="794" cy="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C31678" w14:textId="77777777" w:rsidR="00C61209" w:rsidRPr="00B96B89" w:rsidRDefault="00C61209" w:rsidP="003361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B96B8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1579286235" name="Text Box 125"/>
                      <wps:cNvSpPr txBox="1">
                        <a:spLocks noChangeArrowheads="1"/>
                      </wps:cNvSpPr>
                      <wps:spPr bwMode="auto">
                        <a:xfrm>
                          <a:off x="4269" y="14664"/>
                          <a:ext cx="510" cy="3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9AE100" w14:textId="77777777" w:rsidR="00C61209" w:rsidRPr="00B96B89" w:rsidRDefault="00C61209" w:rsidP="003361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B96B8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541054011" name="Line 126"/>
                      <wps:cNvCnPr>
                        <a:cxnSpLocks noChangeShapeType="1"/>
                      </wps:cNvCnPr>
                      <wps:spPr bwMode="auto">
                        <a:xfrm>
                          <a:off x="1139" y="14409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1944828" name="Line 127"/>
                      <wps:cNvCnPr>
                        <a:cxnSpLocks noChangeShapeType="1"/>
                      </wps:cNvCnPr>
                      <wps:spPr bwMode="auto">
                        <a:xfrm>
                          <a:off x="1139" y="14125"/>
                          <a:ext cx="10358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28884957" name="Text Box 128"/>
                      <wps:cNvSpPr txBox="1">
                        <a:spLocks noChangeArrowheads="1"/>
                      </wps:cNvSpPr>
                      <wps:spPr bwMode="auto">
                        <a:xfrm>
                          <a:off x="8721" y="14944"/>
                          <a:ext cx="850" cy="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0D0DAD" w14:textId="77777777" w:rsidR="00C61209" w:rsidRPr="00B96B89" w:rsidRDefault="00C61209" w:rsidP="003361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96B8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442733118" name="Text Box 129"/>
                      <wps:cNvSpPr txBox="1">
                        <a:spLocks noChangeArrowheads="1"/>
                      </wps:cNvSpPr>
                      <wps:spPr bwMode="auto">
                        <a:xfrm>
                          <a:off x="10619" y="14965"/>
                          <a:ext cx="850" cy="3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DB92BE" w14:textId="77777777" w:rsidR="00C61209" w:rsidRPr="00B96B89" w:rsidRDefault="00C61209" w:rsidP="003361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96B8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2011680098" name="Text Box 130"/>
                      <wps:cNvSpPr txBox="1">
                        <a:spLocks noChangeArrowheads="1"/>
                      </wps:cNvSpPr>
                      <wps:spPr bwMode="auto">
                        <a:xfrm>
                          <a:off x="4933" y="15239"/>
                          <a:ext cx="3683" cy="8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A63ACB" w14:textId="5A65B8B9" w:rsidR="00C61209" w:rsidRPr="00B96B89" w:rsidRDefault="00CF42E2" w:rsidP="00E325E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Cs/>
                                <w:sz w:val="18"/>
                                <w:szCs w:val="18"/>
                              </w:rPr>
                            </w:pPr>
                            <w:r w:rsidRPr="00B96B8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Разработка информационной системы для администрирования системы просмотра характеристик автомобилей «</w:t>
                            </w:r>
                            <w:proofErr w:type="spellStart"/>
                            <w:r w:rsidRPr="00B96B8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AutoReview</w:t>
                            </w:r>
                            <w:proofErr w:type="spellEnd"/>
                            <w:r w:rsidRPr="00B96B8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1582613129" name="Text Box 131"/>
                      <wps:cNvSpPr txBox="1">
                        <a:spLocks noChangeArrowheads="1"/>
                      </wps:cNvSpPr>
                      <wps:spPr bwMode="auto">
                        <a:xfrm>
                          <a:off x="8777" y="15721"/>
                          <a:ext cx="2809" cy="5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8E85BE" w14:textId="77777777" w:rsidR="00C61209" w:rsidRPr="00B96B89" w:rsidRDefault="00C61209" w:rsidP="003361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96B8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ИСП-2</w:t>
                            </w:r>
                            <w:r w:rsidR="00125DE8" w:rsidRPr="00B96B8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  <w:r w:rsidRPr="00B96B8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</w:t>
                            </w:r>
                            <w:r w:rsidR="00125DE8" w:rsidRPr="00B96B8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1726407022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73" y="14942"/>
                          <a:ext cx="907" cy="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5793C2" w14:textId="77777777" w:rsidR="00C61209" w:rsidRPr="00B96B89" w:rsidRDefault="00C61209" w:rsidP="0033610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96B8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Разраб</w:t>
                            </w:r>
                            <w:proofErr w:type="spellEnd"/>
                            <w:r w:rsidRPr="00B96B8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1205684692" name="Text Box 133"/>
                      <wps:cNvSpPr txBox="1">
                        <a:spLocks noChangeArrowheads="1"/>
                      </wps:cNvSpPr>
                      <wps:spPr bwMode="auto">
                        <a:xfrm>
                          <a:off x="1158" y="15816"/>
                          <a:ext cx="990" cy="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3A12FE" w14:textId="77777777" w:rsidR="00C61209" w:rsidRPr="00B96B89" w:rsidRDefault="00C61209" w:rsidP="0033610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96B8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Н. контр.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387169362" name="Text Box 134"/>
                      <wps:cNvSpPr txBox="1">
                        <a:spLocks noChangeArrowheads="1"/>
                      </wps:cNvSpPr>
                      <wps:spPr bwMode="auto">
                        <a:xfrm>
                          <a:off x="1160" y="16086"/>
                          <a:ext cx="907" cy="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A9E8A6" w14:textId="77777777" w:rsidR="00C61209" w:rsidRPr="00B96B89" w:rsidRDefault="00C61209" w:rsidP="0033610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96B8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Утв.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375520516" name="Text Box 135"/>
                      <wps:cNvSpPr txBox="1">
                        <a:spLocks noChangeArrowheads="1"/>
                      </wps:cNvSpPr>
                      <wps:spPr bwMode="auto">
                        <a:xfrm>
                          <a:off x="9578" y="15236"/>
                          <a:ext cx="988" cy="4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71A0E3" w14:textId="77777777" w:rsidR="00C61209" w:rsidRPr="00B96B89" w:rsidRDefault="00C61209" w:rsidP="003361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96B89">
                              <w:rPr>
                                <w:rStyle w:val="a4"/>
                                <w:rFonts w:ascii="Times New Roman" w:hAnsi="Times New Roman" w:cs="Times New Roman"/>
                                <w:szCs w:val="20"/>
                              </w:rPr>
                              <w:fldChar w:fldCharType="begin"/>
                            </w:r>
                            <w:r w:rsidRPr="00B96B89">
                              <w:rPr>
                                <w:rStyle w:val="a4"/>
                                <w:rFonts w:ascii="Times New Roman" w:hAnsi="Times New Roman" w:cs="Times New Roman"/>
                                <w:szCs w:val="20"/>
                              </w:rPr>
                              <w:instrText xml:space="preserve"> PAGE </w:instrText>
                            </w:r>
                            <w:r w:rsidRPr="00B96B89">
                              <w:rPr>
                                <w:rStyle w:val="a4"/>
                                <w:rFonts w:ascii="Times New Roman" w:hAnsi="Times New Roman" w:cs="Times New Roman"/>
                                <w:szCs w:val="20"/>
                              </w:rPr>
                              <w:fldChar w:fldCharType="separate"/>
                            </w:r>
                            <w:r w:rsidR="00796DBF" w:rsidRPr="00B96B89">
                              <w:rPr>
                                <w:rStyle w:val="a4"/>
                                <w:rFonts w:ascii="Times New Roman" w:hAnsi="Times New Roman" w:cs="Times New Roman"/>
                                <w:noProof/>
                                <w:szCs w:val="20"/>
                              </w:rPr>
                              <w:t>4</w:t>
                            </w:r>
                            <w:r w:rsidRPr="00B96B89">
                              <w:rPr>
                                <w:rStyle w:val="a4"/>
                                <w:rFonts w:ascii="Times New Roman" w:hAnsi="Times New Roman" w:cs="Times New Roman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01915005" name="Text Box 136"/>
                      <wps:cNvSpPr txBox="1">
                        <a:spLocks noChangeArrowheads="1"/>
                      </wps:cNvSpPr>
                      <wps:spPr bwMode="auto">
                        <a:xfrm>
                          <a:off x="10499" y="15220"/>
                          <a:ext cx="1138" cy="4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9AFCD4" w14:textId="77777777" w:rsidR="00C61209" w:rsidRPr="00B96B89" w:rsidRDefault="00C61209" w:rsidP="003361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96B89">
                              <w:rPr>
                                <w:rStyle w:val="a4"/>
                                <w:rFonts w:ascii="Times New Roman" w:hAnsi="Times New Roman" w:cs="Times New Roman"/>
                                <w:szCs w:val="20"/>
                              </w:rPr>
                              <w:fldChar w:fldCharType="begin"/>
                            </w:r>
                            <w:r w:rsidRPr="00B96B89">
                              <w:rPr>
                                <w:rStyle w:val="a4"/>
                                <w:rFonts w:ascii="Times New Roman" w:hAnsi="Times New Roman" w:cs="Times New Roman"/>
                                <w:szCs w:val="20"/>
                              </w:rPr>
                              <w:instrText xml:space="preserve"> NUMPAGES </w:instrText>
                            </w:r>
                            <w:r w:rsidRPr="00B96B89">
                              <w:rPr>
                                <w:rStyle w:val="a4"/>
                                <w:rFonts w:ascii="Times New Roman" w:hAnsi="Times New Roman" w:cs="Times New Roman"/>
                                <w:szCs w:val="20"/>
                              </w:rPr>
                              <w:fldChar w:fldCharType="separate"/>
                            </w:r>
                            <w:r w:rsidR="00796DBF" w:rsidRPr="00B96B89">
                              <w:rPr>
                                <w:rStyle w:val="a4"/>
                                <w:rFonts w:ascii="Times New Roman" w:hAnsi="Times New Roman" w:cs="Times New Roman"/>
                                <w:noProof/>
                                <w:szCs w:val="20"/>
                              </w:rPr>
                              <w:t>38</w:t>
                            </w:r>
                            <w:r w:rsidRPr="00B96B89">
                              <w:rPr>
                                <w:rStyle w:val="a4"/>
                                <w:rFonts w:ascii="Times New Roman" w:hAnsi="Times New Roman" w:cs="Times New Roman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80674092" name="Text Box 137"/>
                      <wps:cNvSpPr txBox="1">
                        <a:spLocks noChangeArrowheads="1"/>
                      </wps:cNvSpPr>
                      <wps:spPr bwMode="auto">
                        <a:xfrm>
                          <a:off x="8991" y="15220"/>
                          <a:ext cx="436" cy="4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33B27B" w14:textId="77777777" w:rsidR="00C61209" w:rsidRPr="00B96B89" w:rsidRDefault="00C61209" w:rsidP="003361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96B89">
                              <w:rPr>
                                <w:rFonts w:ascii="Times New Roman" w:hAnsi="Times New Roman" w:cs="Times New Roman"/>
                              </w:rPr>
                              <w:t xml:space="preserve">У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70295708" name="Line 138"/>
                      <wps:cNvCnPr>
                        <a:cxnSpLocks noChangeShapeType="1"/>
                      </wps:cNvCnPr>
                      <wps:spPr bwMode="auto">
                        <a:xfrm>
                          <a:off x="1139" y="14995"/>
                          <a:ext cx="10358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22ABC42" id="Group 93" o:spid="_x0000_s1026" style="position:absolute;margin-left:-34.25pt;margin-top:-14.75pt;width:526.6pt;height:801.1pt;z-index:251657216" coordorigin="1105,425" coordsize="10532,16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">
              <v:line id="Line 94" o:spid="_x0000_s1027" style="position:absolute;visibility:visible;mso-wrap-style:square" from="1139,15296" to="4824,15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"/>
              <v:line id="Line 95" o:spid="_x0000_s1028" style="position:absolute;visibility:visible;mso-wrap-style:square" from="8658,15582" to="11493,15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" strokeweight="1.25pt"/>
              <v:line id="Line 96" o:spid="_x0000_s1029" style="position:absolute;visibility:visible;mso-wrap-style:square" from="8658,15010" to="8658,16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" strokeweight="1.25pt"/>
              <v:line id="Line 97" o:spid="_x0000_s1030" style="position:absolute;visibility:visible;mso-wrap-style:square" from="10500,15015" to="10500,15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" strokeweight="1.25pt"/>
              <v:line id="Line 98" o:spid="_x0000_s1031" style="position:absolute;visibility:visible;mso-wrap-style:square" from="9645,14999" to="9645,15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" strokeweight="1.25pt"/>
              <v:line id="Line 99" o:spid="_x0000_s1032" style="position:absolute;visibility:visible;mso-wrap-style:square" from="9063,15315" to="9063,15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" strokeweight="1.25pt"/>
              <v:line id="Line 100" o:spid="_x0000_s1033" style="position:absolute;visibility:visible;mso-wrap-style:square" from="9360,15315" to="9360,15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" strokeweight="1.25pt"/>
              <v:line id="Line 101" o:spid="_x0000_s1034" style="position:absolute;visibility:visible;mso-wrap-style:square" from="1134,425" to="11509,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" strokeweight="1.25pt"/>
              <v:line id="Line 102" o:spid="_x0000_s1035" style="position:absolute;visibility:visible;mso-wrap-style:square" from="1128,16415" to="11506,16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" strokeweight="1.25pt"/>
              <v:line id="Line 103" o:spid="_x0000_s1036" style="position:absolute;visibility:visible;mso-wrap-style:square" from="1134,15575" to="4819,15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"/>
              <v:line id="Line 104" o:spid="_x0000_s1037" style="position:absolute;visibility:visible;mso-wrap-style:square" from="1134,16142" to="4819,161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"/>
              <v:line id="Line 105" o:spid="_x0000_s1038" style="position:absolute;visibility:visible;mso-wrap-style:square" from="1134,15859" to="4819,15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" strokeweight=".5pt"/>
              <v:line id="Line 106" o:spid="_x0000_s1039" style="position:absolute;visibility:visible;mso-wrap-style:square" from="11493,425" to="11493,16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" strokeweight="1.25pt"/>
              <v:line id="Line 107" o:spid="_x0000_s1040" style="position:absolute;visibility:visible;mso-wrap-style:square" from="1531,14149" to="1531,149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" strokeweight="1.25pt"/>
              <v:line id="Line 108" o:spid="_x0000_s1041" style="position:absolute;visibility:visible;mso-wrap-style:square" from="2098,14135" to="2098,164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" strokeweight="1.25pt"/>
              <v:line id="Line 109" o:spid="_x0000_s1042" style="position:absolute;visibility:visible;mso-wrap-style:square" from="3402,14134" to="3402,164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" strokeweight="1.25pt"/>
              <v:line id="Line 110" o:spid="_x0000_s1043" style="position:absolute;visibility:visible;mso-wrap-style:square" from="4250,14152" to="4250,16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" strokeweight="1.25pt"/>
              <v:line id="Line 111" o:spid="_x0000_s1044" style="position:absolute;visibility:visible;mso-wrap-style:square" from="4817,14136" to="4817,16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" strokeweight="1.25pt"/>
              <v:line id="Line 112" o:spid="_x0000_s1045" style="position:absolute;visibility:visible;mso-wrap-style:square" from="8658,15311" to="11493,153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" strokeweight="1.25pt"/>
              <v:line id="Line 113" o:spid="_x0000_s1046" style="position:absolute;visibility:visible;mso-wrap-style:square" from="1140,14726" to="4825,14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" strokeweight="1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47" type="#_x0000_t202" style="position:absolute;left:1158;top:15233;width:907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" filled="f" stroked="f" strokeweight="1pt">
                <v:textbox inset="0,1mm,0,0">
                  <w:txbxContent>
                    <w:p w14:paraId="278B8074" w14:textId="77777777" w:rsidR="00C61209" w:rsidRPr="00B96B89" w:rsidRDefault="00C61209" w:rsidP="00336108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B96B8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Проверил</w:t>
                      </w:r>
                    </w:p>
                  </w:txbxContent>
                </v:textbox>
              </v:shape>
              <v:shape id="Text Box 115" o:spid="_x0000_s1048" type="#_x0000_t202" style="position:absolute;left:2121;top:14944;width:1247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" filled="f" stroked="f" strokeweight="1pt">
                <v:textbox inset="0,1mm,0,0">
                  <w:txbxContent>
                    <w:p w14:paraId="777C7174" w14:textId="446DB3A3" w:rsidR="00C61209" w:rsidRPr="00B96B89" w:rsidRDefault="00CF42E2" w:rsidP="0033610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B96B8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Климов</w:t>
                      </w:r>
                      <w:r w:rsidR="00E325E1" w:rsidRPr="00B96B8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B96B8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С</w:t>
                      </w:r>
                      <w:r w:rsidR="00E325E1" w:rsidRPr="00B96B8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</w:t>
                      </w:r>
                      <w:r w:rsidRPr="00B96B8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А</w:t>
                      </w:r>
                      <w:r w:rsidR="00125DE8" w:rsidRPr="00B96B8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Text Box 116" o:spid="_x0000_s1049" type="#_x0000_t202" style="position:absolute;left:2121;top:15220;width:1247;height: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" filled="f" stroked="f" strokeweight="1pt">
                <v:textbox inset="0,1mm,0,0">
                  <w:txbxContent>
                    <w:p w14:paraId="75F3FEBF" w14:textId="77777777" w:rsidR="00C61209" w:rsidRPr="00B96B89" w:rsidRDefault="0015311E" w:rsidP="0033610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B96B8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Ощепков</w:t>
                      </w:r>
                      <w:r w:rsidR="00C61209" w:rsidRPr="00B96B8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А.</w:t>
                      </w:r>
                      <w:r w:rsidRPr="00B96B8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О</w:t>
                      </w:r>
                      <w:r w:rsidR="00C61209" w:rsidRPr="00B96B8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line id="Line 117" o:spid="_x0000_s1050" style="position:absolute;visibility:visible;mso-wrap-style:square" from="1117,14995" to="11492,14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" strokeweight="1.25pt"/>
              <v:shape id="Text Box 118" o:spid="_x0000_s1051" type="#_x0000_t202" style="position:absolute;left:9639;top:14958;width:850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" filled="f" stroked="f" strokeweight="1pt">
                <v:textbox inset="0,1mm,0,0">
                  <w:txbxContent>
                    <w:p w14:paraId="65CCBC6E" w14:textId="77777777" w:rsidR="00C61209" w:rsidRPr="00B96B89" w:rsidRDefault="00C61209" w:rsidP="00336108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B96B8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shape>
              <v:line id="Line 119" o:spid="_x0000_s1052" style="position:absolute;visibility:visible;mso-wrap-style:square" from="1134,425" to="1134,16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" strokeweight="1.25pt"/>
              <v:shape id="Text Box 120" o:spid="_x0000_s1053" type="#_x0000_t202" style="position:absolute;left:1971;top:14654;width:1514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" filled="f" stroked="f" strokeweight="1pt">
                <v:textbox inset="0,1mm,0,0">
                  <w:txbxContent>
                    <w:p w14:paraId="2C8EF283" w14:textId="77777777" w:rsidR="00C61209" w:rsidRPr="00B96B89" w:rsidRDefault="00C61209" w:rsidP="00336108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B96B8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№ документа</w:t>
                      </w:r>
                    </w:p>
                  </w:txbxContent>
                </v:textbox>
              </v:shape>
              <v:shape id="Text Box 121" o:spid="_x0000_s1054" type="#_x0000_t202" style="position:absolute;left:4833;top:14291;width:6637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" stroked="f" strokeweight="1pt">
                <v:textbox inset="0,1mm,0,0">
                  <w:txbxContent>
                    <w:p w14:paraId="56DEEF00" w14:textId="3868B410" w:rsidR="00C61209" w:rsidRPr="00B96B89" w:rsidRDefault="00C61209" w:rsidP="0033610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96B8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АТКП.09.02.07.2</w:t>
                      </w:r>
                      <w:r w:rsidR="00125DE8" w:rsidRPr="00B96B8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3.1</w:t>
                      </w:r>
                      <w:r w:rsidR="00E325E1" w:rsidRPr="00B96B8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 w:rsidR="00CF42E2" w:rsidRPr="00B96B8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</w:t>
                      </w:r>
                      <w:r w:rsidRPr="00B96B8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ПЗ</w:t>
                      </w:r>
                    </w:p>
                  </w:txbxContent>
                </v:textbox>
              </v:shape>
              <v:shape id="Text Box 122" o:spid="_x0000_s1055" type="#_x0000_t202" style="position:absolute;left:1105;top:14666;width:457;height: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" filled="f" stroked="f" strokeweight="1pt">
                <v:textbox inset="0,1mm,0,0">
                  <w:txbxContent>
                    <w:p w14:paraId="747C11EA" w14:textId="77777777" w:rsidR="00C61209" w:rsidRPr="00B96B89" w:rsidRDefault="00C61209" w:rsidP="00336108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B96B8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Изм</w:t>
                      </w:r>
                    </w:p>
                  </w:txbxContent>
                </v:textbox>
              </v:shape>
              <v:shape id="Text Box 123" o:spid="_x0000_s1056" type="#_x0000_t202" style="position:absolute;left:1582;top:14664;width:510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" filled="f" stroked="f" strokeweight="1pt">
                <v:textbox inset="0,1mm,0,0">
                  <w:txbxContent>
                    <w:p w14:paraId="5977E144" w14:textId="77777777" w:rsidR="00C61209" w:rsidRPr="00B96B89" w:rsidRDefault="00C61209" w:rsidP="00336108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B96B8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shape>
              <v:shape id="Text Box 124" o:spid="_x0000_s1057" type="#_x0000_t202" style="position:absolute;left:3446;top:14669;width:794;height: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" filled="f" stroked="f" strokeweight="1pt">
                <v:textbox inset="0,1mm,0,0">
                  <w:txbxContent>
                    <w:p w14:paraId="7CC31678" w14:textId="77777777" w:rsidR="00C61209" w:rsidRPr="00B96B89" w:rsidRDefault="00C61209" w:rsidP="00336108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B96B8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shape>
              <v:shape id="Text Box 125" o:spid="_x0000_s1058" type="#_x0000_t202" style="position:absolute;left:4269;top:14664;width:510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" filled="f" stroked="f" strokeweight="1pt">
                <v:textbox inset="0,1mm,0,0">
                  <w:txbxContent>
                    <w:p w14:paraId="719AE100" w14:textId="77777777" w:rsidR="00C61209" w:rsidRPr="00B96B89" w:rsidRDefault="00C61209" w:rsidP="00336108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B96B8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shape>
              <v:line id="Line 126" o:spid="_x0000_s1059" style="position:absolute;visibility:visible;mso-wrap-style:square" from="1139,14409" to="4824,14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"/>
              <v:line id="Line 127" o:spid="_x0000_s1060" style="position:absolute;visibility:visible;mso-wrap-style:square" from="1139,14125" to="11497,14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" strokeweight="1.25pt"/>
              <v:shape id="Text Box 128" o:spid="_x0000_s1061" type="#_x0000_t202" style="position:absolute;left:8721;top:14944;width:850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" filled="f" stroked="f" strokeweight="1pt">
                <v:textbox inset="0,1mm,0,0">
                  <w:txbxContent>
                    <w:p w14:paraId="430D0DAD" w14:textId="77777777" w:rsidR="00C61209" w:rsidRPr="00B96B89" w:rsidRDefault="00C61209" w:rsidP="00336108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B96B8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Литера</w:t>
                      </w:r>
                    </w:p>
                  </w:txbxContent>
                </v:textbox>
              </v:shape>
              <v:shape id="Text Box 129" o:spid="_x0000_s1062" type="#_x0000_t202" style="position:absolute;left:10619;top:14965;width:850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" filled="f" stroked="f" strokeweight="1pt">
                <v:textbox inset="0,1mm,0,0">
                  <w:txbxContent>
                    <w:p w14:paraId="31DB92BE" w14:textId="77777777" w:rsidR="00C61209" w:rsidRPr="00B96B89" w:rsidRDefault="00C61209" w:rsidP="00336108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B96B8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Листов</w:t>
                      </w:r>
                    </w:p>
                  </w:txbxContent>
                </v:textbox>
              </v:shape>
              <v:shape id="Text Box 130" o:spid="_x0000_s1063" type="#_x0000_t202" style="position:absolute;left:4933;top:15239;width:3683;height: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" filled="f" stroked="f" strokeweight="1pt">
                <v:textbox inset="0,1mm,0,0">
                  <w:txbxContent>
                    <w:p w14:paraId="49A63ACB" w14:textId="5A65B8B9" w:rsidR="00C61209" w:rsidRPr="00B96B89" w:rsidRDefault="00CF42E2" w:rsidP="00E325E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Cs/>
                          <w:sz w:val="18"/>
                          <w:szCs w:val="18"/>
                        </w:rPr>
                      </w:pPr>
                      <w:r w:rsidRPr="00B96B8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Разработка информационной системы для администрирования системы просмотра характеристик автомобилей «</w:t>
                      </w:r>
                      <w:proofErr w:type="spellStart"/>
                      <w:r w:rsidRPr="00B96B8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AutoReview</w:t>
                      </w:r>
                      <w:proofErr w:type="spellEnd"/>
                      <w:r w:rsidRPr="00B96B8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»</w:t>
                      </w:r>
                    </w:p>
                  </w:txbxContent>
                </v:textbox>
              </v:shape>
              <v:shape id="Text Box 131" o:spid="_x0000_s1064" type="#_x0000_t202" style="position:absolute;left:8777;top:15721;width:2809;height: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" filled="f" stroked="f" strokeweight="1pt">
                <v:textbox inset="0,1mm,0,0">
                  <w:txbxContent>
                    <w:p w14:paraId="388E85BE" w14:textId="77777777" w:rsidR="00C61209" w:rsidRPr="00B96B89" w:rsidRDefault="00C61209" w:rsidP="00336108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96B8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ИСП-2</w:t>
                      </w:r>
                      <w:r w:rsidR="00125DE8" w:rsidRPr="00B96B8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</w:t>
                      </w:r>
                      <w:r w:rsidRPr="00B96B8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</w:t>
                      </w:r>
                      <w:r w:rsidR="00125DE8" w:rsidRPr="00B96B8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shape>
              <v:shape id="Text Box 132" o:spid="_x0000_s1065" type="#_x0000_t202" style="position:absolute;left:1173;top:14942;width:907;height: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" filled="f" stroked="f" strokeweight="1pt">
                <v:textbox inset="0,1mm,0,0">
                  <w:txbxContent>
                    <w:p w14:paraId="755793C2" w14:textId="77777777" w:rsidR="00C61209" w:rsidRPr="00B96B89" w:rsidRDefault="00C61209" w:rsidP="0033610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proofErr w:type="spellStart"/>
                      <w:r w:rsidRPr="00B96B8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Разраб</w:t>
                      </w:r>
                      <w:proofErr w:type="spellEnd"/>
                      <w:r w:rsidRPr="00B96B8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Text Box 133" o:spid="_x0000_s1066" type="#_x0000_t202" style="position:absolute;left:1158;top:15816;width:990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" filled="f" stroked="f" strokeweight="1pt">
                <v:textbox inset="0,1mm,0,0">
                  <w:txbxContent>
                    <w:p w14:paraId="2C3A12FE" w14:textId="77777777" w:rsidR="00C61209" w:rsidRPr="00B96B89" w:rsidRDefault="00C61209" w:rsidP="0033610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B96B8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Н. контр.</w:t>
                      </w:r>
                    </w:p>
                  </w:txbxContent>
                </v:textbox>
              </v:shape>
              <v:shape id="Text Box 134" o:spid="_x0000_s1067" type="#_x0000_t202" style="position:absolute;left:1160;top:16086;width:907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" filled="f" stroked="f" strokeweight="1pt">
                <v:textbox inset="0,1mm,0,0">
                  <w:txbxContent>
                    <w:p w14:paraId="12A9E8A6" w14:textId="77777777" w:rsidR="00C61209" w:rsidRPr="00B96B89" w:rsidRDefault="00C61209" w:rsidP="0033610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B96B8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Утв.</w:t>
                      </w:r>
                    </w:p>
                  </w:txbxContent>
                </v:textbox>
              </v:shape>
              <v:shape id="Text Box 135" o:spid="_x0000_s1068" type="#_x0000_t202" style="position:absolute;left:9578;top:15236;width:988;height: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" filled="f" stroked="f">
                <v:textbox>
                  <w:txbxContent>
                    <w:p w14:paraId="3D71A0E3" w14:textId="77777777" w:rsidR="00C61209" w:rsidRPr="00B96B89" w:rsidRDefault="00C61209" w:rsidP="00336108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B96B89">
                        <w:rPr>
                          <w:rStyle w:val="a4"/>
                          <w:rFonts w:ascii="Times New Roman" w:hAnsi="Times New Roman" w:cs="Times New Roman"/>
                          <w:szCs w:val="20"/>
                        </w:rPr>
                        <w:fldChar w:fldCharType="begin"/>
                      </w:r>
                      <w:r w:rsidRPr="00B96B89">
                        <w:rPr>
                          <w:rStyle w:val="a4"/>
                          <w:rFonts w:ascii="Times New Roman" w:hAnsi="Times New Roman" w:cs="Times New Roman"/>
                          <w:szCs w:val="20"/>
                        </w:rPr>
                        <w:instrText xml:space="preserve"> PAGE </w:instrText>
                      </w:r>
                      <w:r w:rsidRPr="00B96B89">
                        <w:rPr>
                          <w:rStyle w:val="a4"/>
                          <w:rFonts w:ascii="Times New Roman" w:hAnsi="Times New Roman" w:cs="Times New Roman"/>
                          <w:szCs w:val="20"/>
                        </w:rPr>
                        <w:fldChar w:fldCharType="separate"/>
                      </w:r>
                      <w:r w:rsidR="00796DBF" w:rsidRPr="00B96B89">
                        <w:rPr>
                          <w:rStyle w:val="a4"/>
                          <w:rFonts w:ascii="Times New Roman" w:hAnsi="Times New Roman" w:cs="Times New Roman"/>
                          <w:noProof/>
                          <w:szCs w:val="20"/>
                        </w:rPr>
                        <w:t>4</w:t>
                      </w:r>
                      <w:r w:rsidRPr="00B96B89">
                        <w:rPr>
                          <w:rStyle w:val="a4"/>
                          <w:rFonts w:ascii="Times New Roman" w:hAnsi="Times New Roman" w:cs="Times New Roman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  <v:shape id="Text Box 136" o:spid="_x0000_s1069" type="#_x0000_t202" style="position:absolute;left:10499;top:15220;width:1138;height: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" filled="f" stroked="f">
                <v:textbox>
                  <w:txbxContent>
                    <w:p w14:paraId="6F9AFCD4" w14:textId="77777777" w:rsidR="00C61209" w:rsidRPr="00B96B89" w:rsidRDefault="00C61209" w:rsidP="00336108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B96B89">
                        <w:rPr>
                          <w:rStyle w:val="a4"/>
                          <w:rFonts w:ascii="Times New Roman" w:hAnsi="Times New Roman" w:cs="Times New Roman"/>
                          <w:szCs w:val="20"/>
                        </w:rPr>
                        <w:fldChar w:fldCharType="begin"/>
                      </w:r>
                      <w:r w:rsidRPr="00B96B89">
                        <w:rPr>
                          <w:rStyle w:val="a4"/>
                          <w:rFonts w:ascii="Times New Roman" w:hAnsi="Times New Roman" w:cs="Times New Roman"/>
                          <w:szCs w:val="20"/>
                        </w:rPr>
                        <w:instrText xml:space="preserve"> NUMPAGES </w:instrText>
                      </w:r>
                      <w:r w:rsidRPr="00B96B89">
                        <w:rPr>
                          <w:rStyle w:val="a4"/>
                          <w:rFonts w:ascii="Times New Roman" w:hAnsi="Times New Roman" w:cs="Times New Roman"/>
                          <w:szCs w:val="20"/>
                        </w:rPr>
                        <w:fldChar w:fldCharType="separate"/>
                      </w:r>
                      <w:r w:rsidR="00796DBF" w:rsidRPr="00B96B89">
                        <w:rPr>
                          <w:rStyle w:val="a4"/>
                          <w:rFonts w:ascii="Times New Roman" w:hAnsi="Times New Roman" w:cs="Times New Roman"/>
                          <w:noProof/>
                          <w:szCs w:val="20"/>
                        </w:rPr>
                        <w:t>38</w:t>
                      </w:r>
                      <w:r w:rsidRPr="00B96B89">
                        <w:rPr>
                          <w:rStyle w:val="a4"/>
                          <w:rFonts w:ascii="Times New Roman" w:hAnsi="Times New Roman" w:cs="Times New Roman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  <v:shape id="Text Box 137" o:spid="_x0000_s1070" type="#_x0000_t202" style="position:absolute;left:8991;top:15220;width:436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" filled="f" stroked="f">
                <v:textbox>
                  <w:txbxContent>
                    <w:p w14:paraId="2C33B27B" w14:textId="77777777" w:rsidR="00C61209" w:rsidRPr="00B96B89" w:rsidRDefault="00C61209" w:rsidP="0033610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B96B89">
                        <w:rPr>
                          <w:rFonts w:ascii="Times New Roman" w:hAnsi="Times New Roman" w:cs="Times New Roman"/>
                        </w:rPr>
                        <w:t xml:space="preserve">У </w:t>
                      </w:r>
                    </w:p>
                  </w:txbxContent>
                </v:textbox>
              </v:shape>
              <v:line id="Line 138" o:spid="_x0000_s1071" style="position:absolute;visibility:visible;mso-wrap-style:square" from="1139,14995" to="11497,14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" strokeweight="1.25pt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061B4" w14:textId="77777777" w:rsidR="00C61209" w:rsidRDefault="00C6120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6B6A2" w14:textId="624C74C6" w:rsidR="00C61209" w:rsidRPr="00CC5AB0" w:rsidRDefault="000E5C17" w:rsidP="00C61209">
    <w:pPr>
      <w:pStyle w:val="af1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850E89" wp14:editId="6B70D29B">
              <wp:simplePos x="0" y="0"/>
              <wp:positionH relativeFrom="column">
                <wp:posOffset>-421005</wp:posOffset>
              </wp:positionH>
              <wp:positionV relativeFrom="paragraph">
                <wp:posOffset>-180340</wp:posOffset>
              </wp:positionV>
              <wp:extent cx="6671310" cy="10194290"/>
              <wp:effectExtent l="0" t="0" r="0" b="0"/>
              <wp:wrapNone/>
              <wp:docPr id="412710139" name="Group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310" cy="10194290"/>
                        <a:chOff x="1134" y="436"/>
                        <a:chExt cx="10506" cy="16054"/>
                      </a:xfrm>
                    </wpg:grpSpPr>
                    <wps:wsp>
                      <wps:cNvPr id="178181407" name="Text Box 166"/>
                      <wps:cNvSpPr txBox="1">
                        <a:spLocks noChangeArrowheads="1"/>
                      </wps:cNvSpPr>
                      <wps:spPr bwMode="auto">
                        <a:xfrm>
                          <a:off x="10790" y="15502"/>
                          <a:ext cx="850" cy="3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D9747" w14:textId="77777777" w:rsidR="00C61209" w:rsidRPr="00BB5234" w:rsidRDefault="00C61209" w:rsidP="00C61209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B523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697721551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5118" y="15691"/>
                          <a:ext cx="5647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FC5B30" w14:textId="377F6879" w:rsidR="00C61209" w:rsidRPr="00B96B89" w:rsidRDefault="00C61209" w:rsidP="00C6120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96B8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АТКП.09.02.07.2</w:t>
                            </w:r>
                            <w:r w:rsidR="00125DE8" w:rsidRPr="00B96B8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3</w:t>
                            </w:r>
                            <w:r w:rsidRPr="00B96B8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</w:t>
                            </w:r>
                            <w:r w:rsidR="00125DE8" w:rsidRPr="00B96B8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  <w:r w:rsidR="00E325E1" w:rsidRPr="00B96B8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  <w:r w:rsidR="00CF42E2" w:rsidRPr="00B96B8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</w:t>
                            </w:r>
                            <w:r w:rsidRPr="00B96B8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1374690245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1159" y="16097"/>
                          <a:ext cx="407" cy="3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183838" w14:textId="77777777" w:rsidR="00C61209" w:rsidRPr="00B96B89" w:rsidRDefault="00C61209" w:rsidP="00C61209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96B8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Изм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1130726800" name="Text Box 174"/>
                      <wps:cNvSpPr txBox="1">
                        <a:spLocks noChangeArrowheads="1"/>
                      </wps:cNvSpPr>
                      <wps:spPr bwMode="auto">
                        <a:xfrm>
                          <a:off x="1582" y="16109"/>
                          <a:ext cx="510" cy="3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271A8A" w14:textId="77777777" w:rsidR="00C61209" w:rsidRPr="00B96B89" w:rsidRDefault="00C61209" w:rsidP="00C61209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96B8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1951796055" name="Text Box 175"/>
                      <wps:cNvSpPr txBox="1">
                        <a:spLocks noChangeArrowheads="1"/>
                      </wps:cNvSpPr>
                      <wps:spPr bwMode="auto">
                        <a:xfrm>
                          <a:off x="2172" y="16080"/>
                          <a:ext cx="1230" cy="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0E529" w14:textId="77777777" w:rsidR="00C61209" w:rsidRPr="00B96B89" w:rsidRDefault="00C61209" w:rsidP="00C61209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B96B8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1014700542" name="Text Box 176"/>
                      <wps:cNvSpPr txBox="1">
                        <a:spLocks noChangeArrowheads="1"/>
                      </wps:cNvSpPr>
                      <wps:spPr bwMode="auto">
                        <a:xfrm>
                          <a:off x="3446" y="16080"/>
                          <a:ext cx="877" cy="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846A01" w14:textId="77777777" w:rsidR="00C61209" w:rsidRPr="00B96B89" w:rsidRDefault="00C61209" w:rsidP="00C61209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B96B89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971177223" name="Text Box 177"/>
                      <wps:cNvSpPr txBox="1">
                        <a:spLocks noChangeArrowheads="1"/>
                      </wps:cNvSpPr>
                      <wps:spPr bwMode="auto">
                        <a:xfrm>
                          <a:off x="4269" y="16092"/>
                          <a:ext cx="510" cy="3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5AE0DB" w14:textId="77777777" w:rsidR="00C61209" w:rsidRPr="00B96B89" w:rsidRDefault="00C61209" w:rsidP="00C61209">
                            <w:pPr>
                              <w:pStyle w:val="1"/>
                              <w:rPr>
                                <w:rFonts w:cs="Times New Roman"/>
                                <w:b w:val="0"/>
                                <w:i/>
                                <w:sz w:val="18"/>
                                <w:szCs w:val="18"/>
                              </w:rPr>
                            </w:pPr>
                            <w:r w:rsidRPr="00B96B89">
                              <w:rPr>
                                <w:rFonts w:cs="Times New Roman"/>
                                <w:b w:val="0"/>
                                <w:sz w:val="18"/>
                                <w:szCs w:val="18"/>
                              </w:rPr>
                              <w:t xml:space="preserve">Дата 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 upright="1">
                        <a:noAutofit/>
                      </wps:bodyPr>
                    </wps:wsp>
                    <wps:wsp>
                      <wps:cNvPr id="771322941" name="Line 178"/>
                      <wps:cNvCnPr>
                        <a:cxnSpLocks noChangeShapeType="1"/>
                      </wps:cNvCnPr>
                      <wps:spPr bwMode="auto">
                        <a:xfrm>
                          <a:off x="1134" y="436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23599348" name="Line 179"/>
                      <wps:cNvCnPr>
                        <a:cxnSpLocks noChangeShapeType="1"/>
                      </wps:cNvCnPr>
                      <wps:spPr bwMode="auto">
                        <a:xfrm>
                          <a:off x="1149" y="16395"/>
                          <a:ext cx="10357" cy="2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1321841" name="Line 180"/>
                      <wps:cNvCnPr>
                        <a:cxnSpLocks noChangeShapeType="1"/>
                      </wps:cNvCnPr>
                      <wps:spPr bwMode="auto">
                        <a:xfrm>
                          <a:off x="1134" y="15575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46016504" name="Line 181"/>
                      <wps:cNvCnPr>
                        <a:cxnSpLocks noChangeShapeType="1"/>
                      </wps:cNvCnPr>
                      <wps:spPr bwMode="auto">
                        <a:xfrm>
                          <a:off x="1134" y="16142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7806641" name="Line 182"/>
                      <wps:cNvCnPr>
                        <a:cxnSpLocks noChangeShapeType="1"/>
                      </wps:cNvCnPr>
                      <wps:spPr bwMode="auto">
                        <a:xfrm>
                          <a:off x="1134" y="15859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8322296" name="Line 187"/>
                      <wps:cNvCnPr>
                        <a:cxnSpLocks noChangeShapeType="1"/>
                      </wps:cNvCnPr>
                      <wps:spPr bwMode="auto">
                        <a:xfrm>
                          <a:off x="1134" y="436"/>
                          <a:ext cx="0" cy="1597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6669975" name="Line 188"/>
                      <wps:cNvCnPr>
                        <a:cxnSpLocks noChangeShapeType="1"/>
                      </wps:cNvCnPr>
                      <wps:spPr bwMode="auto">
                        <a:xfrm>
                          <a:off x="11493" y="436"/>
                          <a:ext cx="0" cy="1597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43533923" name="Line 191"/>
                      <wps:cNvCnPr>
                        <a:cxnSpLocks noChangeShapeType="1"/>
                      </wps:cNvCnPr>
                      <wps:spPr bwMode="auto">
                        <a:xfrm>
                          <a:off x="1531" y="15575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15932958" name="Line 192"/>
                      <wps:cNvCnPr>
                        <a:cxnSpLocks noChangeShapeType="1"/>
                      </wps:cNvCnPr>
                      <wps:spPr bwMode="auto">
                        <a:xfrm>
                          <a:off x="2098" y="15575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3611044" name="Line 193"/>
                      <wps:cNvCnPr>
                        <a:cxnSpLocks noChangeShapeType="1"/>
                      </wps:cNvCnPr>
                      <wps:spPr bwMode="auto">
                        <a:xfrm>
                          <a:off x="3402" y="15575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98375046" name="Line 194"/>
                      <wps:cNvCnPr>
                        <a:cxnSpLocks noChangeShapeType="1"/>
                      </wps:cNvCnPr>
                      <wps:spPr bwMode="auto">
                        <a:xfrm>
                          <a:off x="4250" y="15575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42746584" name="Line 195"/>
                      <wps:cNvCnPr>
                        <a:cxnSpLocks noChangeShapeType="1"/>
                      </wps:cNvCnPr>
                      <wps:spPr bwMode="auto">
                        <a:xfrm>
                          <a:off x="4817" y="15575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79344330" name="Line 197"/>
                      <wps:cNvCnPr>
                        <a:cxnSpLocks noChangeShapeType="1"/>
                      </wps:cNvCnPr>
                      <wps:spPr bwMode="auto">
                        <a:xfrm>
                          <a:off x="10926" y="15844"/>
                          <a:ext cx="567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85692882" name="Freeform 198"/>
                      <wps:cNvSpPr>
                        <a:spLocks/>
                      </wps:cNvSpPr>
                      <wps:spPr bwMode="auto">
                        <a:xfrm>
                          <a:off x="10926" y="15560"/>
                          <a:ext cx="1" cy="854"/>
                        </a:xfrm>
                        <a:custGeom>
                          <a:avLst/>
                          <a:gdLst>
                            <a:gd name="T0" fmla="*/ 0 w 1"/>
                            <a:gd name="T1" fmla="*/ 0 h 854"/>
                            <a:gd name="T2" fmla="*/ 0 w 1"/>
                            <a:gd name="T3" fmla="*/ 854 h 854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1" h="854">
                              <a:moveTo>
                                <a:pt x="0" y="0"/>
                              </a:moveTo>
                              <a:lnTo>
                                <a:pt x="0" y="854"/>
                              </a:lnTo>
                            </a:path>
                          </a:pathLst>
                        </a:cu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22465969" name="Text Box 199"/>
                      <wps:cNvSpPr txBox="1">
                        <a:spLocks noChangeArrowheads="1"/>
                      </wps:cNvSpPr>
                      <wps:spPr bwMode="auto">
                        <a:xfrm>
                          <a:off x="10881" y="15899"/>
                          <a:ext cx="737" cy="4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B8F44F" w14:textId="77777777" w:rsidR="00C61209" w:rsidRPr="00B96B89" w:rsidRDefault="00C61209" w:rsidP="00C6120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96B89">
                              <w:rPr>
                                <w:rStyle w:val="a4"/>
                                <w:rFonts w:ascii="Times New Roman" w:hAnsi="Times New Roman" w:cs="Times New Roman"/>
                                <w:szCs w:val="20"/>
                              </w:rPr>
                              <w:fldChar w:fldCharType="begin"/>
                            </w:r>
                            <w:r w:rsidRPr="00B96B89">
                              <w:rPr>
                                <w:rStyle w:val="a4"/>
                                <w:rFonts w:ascii="Times New Roman" w:hAnsi="Times New Roman" w:cs="Times New Roman"/>
                                <w:szCs w:val="20"/>
                              </w:rPr>
                              <w:instrText xml:space="preserve"> PAGE </w:instrText>
                            </w:r>
                            <w:r w:rsidRPr="00B96B89">
                              <w:rPr>
                                <w:rStyle w:val="a4"/>
                                <w:rFonts w:ascii="Times New Roman" w:hAnsi="Times New Roman" w:cs="Times New Roman"/>
                                <w:szCs w:val="20"/>
                              </w:rPr>
                              <w:fldChar w:fldCharType="separate"/>
                            </w:r>
                            <w:r w:rsidR="00796DBF" w:rsidRPr="00B96B89">
                              <w:rPr>
                                <w:rStyle w:val="a4"/>
                                <w:rFonts w:ascii="Times New Roman" w:hAnsi="Times New Roman" w:cs="Times New Roman"/>
                                <w:noProof/>
                                <w:szCs w:val="20"/>
                              </w:rPr>
                              <w:t>5</w:t>
                            </w:r>
                            <w:r w:rsidRPr="00B96B89">
                              <w:rPr>
                                <w:rStyle w:val="a4"/>
                                <w:rFonts w:ascii="Times New Roman" w:hAnsi="Times New Roman" w:cs="Times New Roman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850E89" id="Group 200" o:spid="_x0000_s1072" style="position:absolute;margin-left:-33.15pt;margin-top:-14.2pt;width:525.3pt;height:802.7pt;z-index:251658240" coordorigin="1134,436" coordsize="10506,16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73" type="#_x0000_t202" style="position:absolute;left:10790;top:15502;width:850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" filled="f" stroked="f" strokeweight="1pt">
                <v:textbox inset="0,1mm,0,0">
                  <w:txbxContent>
                    <w:p w14:paraId="43CD9747" w14:textId="77777777" w:rsidR="00C61209" w:rsidRPr="00BB5234" w:rsidRDefault="00C61209" w:rsidP="00C61209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B5234">
                        <w:rPr>
                          <w:rFonts w:ascii="Arial" w:hAnsi="Arial" w:cs="Arial"/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shape>
              <v:shape id="Text Box 172" o:spid="_x0000_s1074" type="#_x0000_t202" style="position:absolute;left:5118;top:15691;width:5647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" stroked="f" strokeweight="1pt">
                <v:textbox inset="0,1mm,0,0">
                  <w:txbxContent>
                    <w:p w14:paraId="1EFC5B30" w14:textId="377F6879" w:rsidR="00C61209" w:rsidRPr="00B96B89" w:rsidRDefault="00C61209" w:rsidP="00C61209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96B8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АТКП.09.02.07.2</w:t>
                      </w:r>
                      <w:r w:rsidR="00125DE8" w:rsidRPr="00B96B8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3</w:t>
                      </w:r>
                      <w:r w:rsidRPr="00B96B8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</w:t>
                      </w:r>
                      <w:r w:rsidR="00125DE8" w:rsidRPr="00B96B8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 w:rsidR="00E325E1" w:rsidRPr="00B96B8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 w:rsidR="00CF42E2" w:rsidRPr="00B96B8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</w:t>
                      </w:r>
                      <w:r w:rsidRPr="00B96B8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ПЗ</w:t>
                      </w:r>
                    </w:p>
                  </w:txbxContent>
                </v:textbox>
              </v:shape>
              <v:shape id="Text Box 173" o:spid="_x0000_s1075" type="#_x0000_t202" style="position:absolute;left:1159;top:16097;width:407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" stroked="f" strokeweight="1pt">
                <v:textbox inset="0,1mm,0,0">
                  <w:txbxContent>
                    <w:p w14:paraId="6F183838" w14:textId="77777777" w:rsidR="00C61209" w:rsidRPr="00B96B89" w:rsidRDefault="00C61209" w:rsidP="00C61209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B96B8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Изм</w:t>
                      </w:r>
                    </w:p>
                  </w:txbxContent>
                </v:textbox>
              </v:shape>
              <v:shape id="Text Box 174" o:spid="_x0000_s1076" type="#_x0000_t202" style="position:absolute;left:1582;top:16109;width:510;height: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" filled="f" stroked="f" strokeweight="1pt">
                <v:textbox inset="0,1mm,0,0">
                  <w:txbxContent>
                    <w:p w14:paraId="7F271A8A" w14:textId="77777777" w:rsidR="00C61209" w:rsidRPr="00B96B89" w:rsidRDefault="00C61209" w:rsidP="00C61209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B96B8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shape>
              <v:shape id="Text Box 175" o:spid="_x0000_s1077" type="#_x0000_t202" style="position:absolute;left:2172;top:16080;width:1230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" filled="f" stroked="f" strokeweight="1pt">
                <v:textbox inset="0,1mm,0,0">
                  <w:txbxContent>
                    <w:p w14:paraId="1170E529" w14:textId="77777777" w:rsidR="00C61209" w:rsidRPr="00B96B89" w:rsidRDefault="00C61209" w:rsidP="00C61209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B96B8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№ документа</w:t>
                      </w:r>
                    </w:p>
                  </w:txbxContent>
                </v:textbox>
              </v:shape>
              <v:shape id="Text Box 176" o:spid="_x0000_s1078" type="#_x0000_t202" style="position:absolute;left:3446;top:16080;width:877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" filled="f" stroked="f" strokeweight="1pt">
                <v:textbox inset="0,1mm,0,0">
                  <w:txbxContent>
                    <w:p w14:paraId="23846A01" w14:textId="77777777" w:rsidR="00C61209" w:rsidRPr="00B96B89" w:rsidRDefault="00C61209" w:rsidP="00C61209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B96B89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shape>
              <v:shape id="Text Box 177" o:spid="_x0000_s1079" type="#_x0000_t202" style="position:absolute;left:4269;top:16092;width:510;height: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" filled="f" stroked="f" strokeweight="1pt">
                <v:textbox inset="0,1mm,0,0">
                  <w:txbxContent>
                    <w:p w14:paraId="145AE0DB" w14:textId="77777777" w:rsidR="00C61209" w:rsidRPr="00B96B89" w:rsidRDefault="00C61209" w:rsidP="00C61209">
                      <w:pPr>
                        <w:pStyle w:val="1"/>
                        <w:rPr>
                          <w:rFonts w:cs="Times New Roman"/>
                          <w:b w:val="0"/>
                          <w:i/>
                          <w:sz w:val="18"/>
                          <w:szCs w:val="18"/>
                        </w:rPr>
                      </w:pPr>
                      <w:r w:rsidRPr="00B96B89">
                        <w:rPr>
                          <w:rFonts w:cs="Times New Roman"/>
                          <w:b w:val="0"/>
                          <w:sz w:val="18"/>
                          <w:szCs w:val="18"/>
                        </w:rPr>
                        <w:t xml:space="preserve">Дата </w:t>
                      </w:r>
                    </w:p>
                  </w:txbxContent>
                </v:textbox>
              </v:shape>
              <v:line id="Line 178" o:spid="_x0000_s1080" style="position:absolute;visibility:visible;mso-wrap-style:square" from="1134,436" to="11509,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" strokeweight="1.25pt"/>
              <v:line id="Line 179" o:spid="_x0000_s1081" style="position:absolute;visibility:visible;mso-wrap-style:square" from="1149,16395" to="11506,16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" strokeweight="1.25pt"/>
              <v:line id="Line 180" o:spid="_x0000_s1082" style="position:absolute;visibility:visible;mso-wrap-style:square" from="1134,15575" to="11509,15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" strokeweight="1.25pt"/>
              <v:line id="Line 181" o:spid="_x0000_s1083" style="position:absolute;visibility:visible;mso-wrap-style:square" from="1134,16142" to="4819,161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" strokeweight="1.25pt"/>
              <v:line id="Line 182" o:spid="_x0000_s1084" style="position:absolute;visibility:visible;mso-wrap-style:square" from="1134,15859" to="4819,15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" strokeweight=".5pt"/>
              <v:line id="Line 187" o:spid="_x0000_s1085" style="position:absolute;visibility:visible;mso-wrap-style:square" from="1134,436" to="1134,16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" strokeweight="1.25pt"/>
              <v:line id="Line 188" o:spid="_x0000_s1086" style="position:absolute;visibility:visible;mso-wrap-style:square" from="11493,436" to="11493,16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" strokeweight="1.25pt"/>
              <v:line id="Line 191" o:spid="_x0000_s1087" style="position:absolute;visibility:visible;mso-wrap-style:square" from="1531,15575" to="1531,16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" strokeweight="1.25pt"/>
              <v:line id="Line 192" o:spid="_x0000_s1088" style="position:absolute;visibility:visible;mso-wrap-style:square" from="2098,15575" to="2098,16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" strokeweight="1.25pt"/>
              <v:line id="Line 193" o:spid="_x0000_s1089" style="position:absolute;visibility:visible;mso-wrap-style:square" from="3402,15575" to="3402,16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" strokeweight="1.25pt"/>
              <v:line id="Line 194" o:spid="_x0000_s1090" style="position:absolute;visibility:visible;mso-wrap-style:square" from="4250,15575" to="4250,16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" strokeweight="1.25pt"/>
              <v:line id="Line 195" o:spid="_x0000_s1091" style="position:absolute;visibility:visible;mso-wrap-style:square" from="4817,15575" to="4817,16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" strokeweight="1.25pt"/>
              <v:line id="Line 197" o:spid="_x0000_s1092" style="position:absolute;visibility:visible;mso-wrap-style:square" from="10926,15844" to="11493,15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" strokeweight="1.25pt"/>
              <v:shape id="Freeform 198" o:spid="_x0000_s1093" style="position:absolute;left:10926;top:15560;width:1;height:854;visibility:visible;mso-wrap-style:square;v-text-anchor:top" coordsize="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" path="m,l,854e" filled="f" strokeweight="1.25pt">
                <v:path arrowok="t" o:connecttype="custom" o:connectlocs="0,0;0,854" o:connectangles="0,0"/>
              </v:shape>
              <v:shape id="Text Box 199" o:spid="_x0000_s1094" type="#_x0000_t202" style="position:absolute;left:10881;top:15899;width:737;height: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" filled="f" stroked="f">
                <v:textbox>
                  <w:txbxContent>
                    <w:p w14:paraId="6FB8F44F" w14:textId="77777777" w:rsidR="00C61209" w:rsidRPr="00B96B89" w:rsidRDefault="00C61209" w:rsidP="00C61209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B96B89">
                        <w:rPr>
                          <w:rStyle w:val="a4"/>
                          <w:rFonts w:ascii="Times New Roman" w:hAnsi="Times New Roman" w:cs="Times New Roman"/>
                          <w:szCs w:val="20"/>
                        </w:rPr>
                        <w:fldChar w:fldCharType="begin"/>
                      </w:r>
                      <w:r w:rsidRPr="00B96B89">
                        <w:rPr>
                          <w:rStyle w:val="a4"/>
                          <w:rFonts w:ascii="Times New Roman" w:hAnsi="Times New Roman" w:cs="Times New Roman"/>
                          <w:szCs w:val="20"/>
                        </w:rPr>
                        <w:instrText xml:space="preserve"> PAGE </w:instrText>
                      </w:r>
                      <w:r w:rsidRPr="00B96B89">
                        <w:rPr>
                          <w:rStyle w:val="a4"/>
                          <w:rFonts w:ascii="Times New Roman" w:hAnsi="Times New Roman" w:cs="Times New Roman"/>
                          <w:szCs w:val="20"/>
                        </w:rPr>
                        <w:fldChar w:fldCharType="separate"/>
                      </w:r>
                      <w:r w:rsidR="00796DBF" w:rsidRPr="00B96B89">
                        <w:rPr>
                          <w:rStyle w:val="a4"/>
                          <w:rFonts w:ascii="Times New Roman" w:hAnsi="Times New Roman" w:cs="Times New Roman"/>
                          <w:noProof/>
                          <w:szCs w:val="20"/>
                        </w:rPr>
                        <w:t>5</w:t>
                      </w:r>
                      <w:r w:rsidRPr="00B96B89">
                        <w:rPr>
                          <w:rStyle w:val="a4"/>
                          <w:rFonts w:ascii="Times New Roman" w:hAnsi="Times New Roman" w:cs="Times New Roman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24A59" w14:textId="0B4A239A" w:rsidR="00C969E1" w:rsidRPr="00CC5AB0" w:rsidRDefault="00C969E1" w:rsidP="00C61209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5ADE5BE6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  <w:rPr>
        <w:lang w:val="en-US"/>
      </w:r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 w15:restartNumberingAfterBreak="0">
    <w:nsid w:val="00000004"/>
    <w:multiLevelType w:val="multilevel"/>
    <w:tmpl w:val="46B4C86E"/>
    <w:name w:val="WW8Num4"/>
    <w:lvl w:ilvl="0"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5" w15:restartNumberingAfterBreak="0">
    <w:nsid w:val="00000006"/>
    <w:multiLevelType w:val="multilevel"/>
    <w:tmpl w:val="3A8A1FCE"/>
    <w:name w:val="WW8Num6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sz w:val="32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rFonts w:ascii="Times New Roman" w:hAnsi="Times New Roman" w:cs="Times New Roman" w:hint="default"/>
        <w:sz w:val="32"/>
        <w:szCs w:val="28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A"/>
    <w:multiLevelType w:val="multilevel"/>
    <w:tmpl w:val="0000000A"/>
    <w:name w:val="WW8Num10"/>
    <w:lvl w:ilvl="0">
      <w:start w:val="1"/>
      <w:numFmt w:val="bullet"/>
      <w:lvlText w:val=""/>
      <w:lvlJc w:val="left"/>
      <w:pPr>
        <w:tabs>
          <w:tab w:val="num" w:pos="0"/>
        </w:tabs>
        <w:ind w:left="108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/>
      </w:rPr>
    </w:lvl>
  </w:abstractNum>
  <w:abstractNum w:abstractNumId="10" w15:restartNumberingAfterBreak="0">
    <w:nsid w:val="0000000B"/>
    <w:multiLevelType w:val="multilevel"/>
    <w:tmpl w:val="0000000B"/>
    <w:name w:val="WW8Num11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Courier New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Wingdings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Wingdings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Wingdings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Wingdings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Wingdings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Wingdings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Wingdings"/>
        <w:sz w:val="20"/>
      </w:rPr>
    </w:lvl>
  </w:abstractNum>
  <w:abstractNum w:abstractNumId="11" w15:restartNumberingAfterBreak="0">
    <w:nsid w:val="0000000C"/>
    <w:multiLevelType w:val="multilevel"/>
    <w:tmpl w:val="E3747C70"/>
    <w:name w:val="WW8Num1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04667B67"/>
    <w:multiLevelType w:val="hybridMultilevel"/>
    <w:tmpl w:val="DE5CEE7E"/>
    <w:lvl w:ilvl="0" w:tplc="0CB83EE4">
      <w:start w:val="1"/>
      <w:numFmt w:val="decimal"/>
      <w:lvlText w:val="%1)"/>
      <w:lvlJc w:val="left"/>
      <w:pPr>
        <w:ind w:left="4969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13" w15:restartNumberingAfterBreak="0">
    <w:nsid w:val="08665B2F"/>
    <w:multiLevelType w:val="hybridMultilevel"/>
    <w:tmpl w:val="FA040A94"/>
    <w:lvl w:ilvl="0" w:tplc="6FEAD01A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09541F8F"/>
    <w:multiLevelType w:val="multilevel"/>
    <w:tmpl w:val="A4FA74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BF323DE"/>
    <w:multiLevelType w:val="multilevel"/>
    <w:tmpl w:val="0DC4728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B15AE0"/>
    <w:multiLevelType w:val="hybridMultilevel"/>
    <w:tmpl w:val="DE5CEE7E"/>
    <w:lvl w:ilvl="0" w:tplc="FFFFFFFF">
      <w:start w:val="1"/>
      <w:numFmt w:val="decimal"/>
      <w:lvlText w:val="%1)"/>
      <w:lvlJc w:val="left"/>
      <w:pPr>
        <w:ind w:left="4969" w:hanging="360"/>
      </w:pPr>
      <w:rPr>
        <w:rFonts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17" w15:restartNumberingAfterBreak="0">
    <w:nsid w:val="14CC18CE"/>
    <w:multiLevelType w:val="hybridMultilevel"/>
    <w:tmpl w:val="86EEC3EA"/>
    <w:lvl w:ilvl="0" w:tplc="678848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A98023A"/>
    <w:multiLevelType w:val="multilevel"/>
    <w:tmpl w:val="349A400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AB12D1"/>
    <w:multiLevelType w:val="multilevel"/>
    <w:tmpl w:val="497EEB1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0A5130"/>
    <w:multiLevelType w:val="hybridMultilevel"/>
    <w:tmpl w:val="DE5CEE7E"/>
    <w:lvl w:ilvl="0" w:tplc="0CB83EE4">
      <w:start w:val="1"/>
      <w:numFmt w:val="decimal"/>
      <w:lvlText w:val="%1)"/>
      <w:lvlJc w:val="left"/>
      <w:pPr>
        <w:ind w:left="4969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21" w15:restartNumberingAfterBreak="0">
    <w:nsid w:val="26D0369A"/>
    <w:multiLevelType w:val="hybridMultilevel"/>
    <w:tmpl w:val="E1B69848"/>
    <w:lvl w:ilvl="0" w:tplc="678848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71519CE"/>
    <w:multiLevelType w:val="hybridMultilevel"/>
    <w:tmpl w:val="6ADCD29E"/>
    <w:lvl w:ilvl="0" w:tplc="678848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81970A7"/>
    <w:multiLevelType w:val="hybridMultilevel"/>
    <w:tmpl w:val="A210F2D8"/>
    <w:lvl w:ilvl="0" w:tplc="678848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9C0537"/>
    <w:multiLevelType w:val="hybridMultilevel"/>
    <w:tmpl w:val="70F4B94A"/>
    <w:lvl w:ilvl="0" w:tplc="678848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9746776"/>
    <w:multiLevelType w:val="hybridMultilevel"/>
    <w:tmpl w:val="DE5CEE7E"/>
    <w:lvl w:ilvl="0" w:tplc="0CB83EE4">
      <w:start w:val="1"/>
      <w:numFmt w:val="decimal"/>
      <w:lvlText w:val="%1)"/>
      <w:lvlJc w:val="left"/>
      <w:pPr>
        <w:ind w:left="4969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26" w15:restartNumberingAfterBreak="0">
    <w:nsid w:val="3C4D2393"/>
    <w:multiLevelType w:val="multilevel"/>
    <w:tmpl w:val="A94075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F4696B"/>
    <w:multiLevelType w:val="hybridMultilevel"/>
    <w:tmpl w:val="DE5CEE7E"/>
    <w:lvl w:ilvl="0" w:tplc="FFFFFFFF">
      <w:start w:val="1"/>
      <w:numFmt w:val="decimal"/>
      <w:lvlText w:val="%1)"/>
      <w:lvlJc w:val="left"/>
      <w:pPr>
        <w:ind w:left="4969" w:hanging="360"/>
      </w:pPr>
      <w:rPr>
        <w:rFonts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28" w15:restartNumberingAfterBreak="0">
    <w:nsid w:val="42271A7C"/>
    <w:multiLevelType w:val="hybridMultilevel"/>
    <w:tmpl w:val="DE5CEE7E"/>
    <w:lvl w:ilvl="0" w:tplc="0CB83EE4">
      <w:start w:val="1"/>
      <w:numFmt w:val="decimal"/>
      <w:lvlText w:val="%1)"/>
      <w:lvlJc w:val="left"/>
      <w:pPr>
        <w:ind w:left="4969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29" w15:restartNumberingAfterBreak="0">
    <w:nsid w:val="472F1ED3"/>
    <w:multiLevelType w:val="hybridMultilevel"/>
    <w:tmpl w:val="DE5CEE7E"/>
    <w:lvl w:ilvl="0" w:tplc="0CB83EE4">
      <w:start w:val="1"/>
      <w:numFmt w:val="decimal"/>
      <w:lvlText w:val="%1)"/>
      <w:lvlJc w:val="left"/>
      <w:pPr>
        <w:ind w:left="4969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30" w15:restartNumberingAfterBreak="0">
    <w:nsid w:val="4B925951"/>
    <w:multiLevelType w:val="hybridMultilevel"/>
    <w:tmpl w:val="A8E85D7E"/>
    <w:lvl w:ilvl="0" w:tplc="678848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CC0210F"/>
    <w:multiLevelType w:val="hybridMultilevel"/>
    <w:tmpl w:val="DE5CEE7E"/>
    <w:lvl w:ilvl="0" w:tplc="0CB83EE4">
      <w:start w:val="1"/>
      <w:numFmt w:val="decimal"/>
      <w:lvlText w:val="%1)"/>
      <w:lvlJc w:val="left"/>
      <w:pPr>
        <w:ind w:left="4969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32" w15:restartNumberingAfterBreak="0">
    <w:nsid w:val="5870044A"/>
    <w:multiLevelType w:val="hybridMultilevel"/>
    <w:tmpl w:val="4E9C3902"/>
    <w:lvl w:ilvl="0" w:tplc="678848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8B618C6"/>
    <w:multiLevelType w:val="hybridMultilevel"/>
    <w:tmpl w:val="DE5CEE7E"/>
    <w:lvl w:ilvl="0" w:tplc="0CB83EE4">
      <w:start w:val="1"/>
      <w:numFmt w:val="decimal"/>
      <w:lvlText w:val="%1)"/>
      <w:lvlJc w:val="left"/>
      <w:pPr>
        <w:ind w:left="4969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34" w15:restartNumberingAfterBreak="0">
    <w:nsid w:val="5C86412A"/>
    <w:multiLevelType w:val="hybridMultilevel"/>
    <w:tmpl w:val="DE5CEE7E"/>
    <w:lvl w:ilvl="0" w:tplc="0CB83EE4">
      <w:start w:val="1"/>
      <w:numFmt w:val="decimal"/>
      <w:lvlText w:val="%1)"/>
      <w:lvlJc w:val="left"/>
      <w:pPr>
        <w:ind w:left="4969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35" w15:restartNumberingAfterBreak="0">
    <w:nsid w:val="5D0425D4"/>
    <w:multiLevelType w:val="hybridMultilevel"/>
    <w:tmpl w:val="BD7497D2"/>
    <w:lvl w:ilvl="0" w:tplc="678848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2273477"/>
    <w:multiLevelType w:val="hybridMultilevel"/>
    <w:tmpl w:val="DE5CEE7E"/>
    <w:lvl w:ilvl="0" w:tplc="0CB83EE4">
      <w:start w:val="1"/>
      <w:numFmt w:val="decimal"/>
      <w:lvlText w:val="%1)"/>
      <w:lvlJc w:val="left"/>
      <w:pPr>
        <w:ind w:left="4969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37" w15:restartNumberingAfterBreak="0">
    <w:nsid w:val="64CB0127"/>
    <w:multiLevelType w:val="multilevel"/>
    <w:tmpl w:val="5418739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8725C7"/>
    <w:multiLevelType w:val="multilevel"/>
    <w:tmpl w:val="76680E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035F79"/>
    <w:multiLevelType w:val="multilevel"/>
    <w:tmpl w:val="5EAA30E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C63D03"/>
    <w:multiLevelType w:val="hybridMultilevel"/>
    <w:tmpl w:val="DE5CEE7E"/>
    <w:lvl w:ilvl="0" w:tplc="0CB83EE4">
      <w:start w:val="1"/>
      <w:numFmt w:val="decimal"/>
      <w:lvlText w:val="%1)"/>
      <w:lvlJc w:val="left"/>
      <w:pPr>
        <w:ind w:left="4969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41" w15:restartNumberingAfterBreak="0">
    <w:nsid w:val="735F5B56"/>
    <w:multiLevelType w:val="hybridMultilevel"/>
    <w:tmpl w:val="DE5CEE7E"/>
    <w:lvl w:ilvl="0" w:tplc="0CB83EE4">
      <w:start w:val="1"/>
      <w:numFmt w:val="decimal"/>
      <w:lvlText w:val="%1)"/>
      <w:lvlJc w:val="left"/>
      <w:pPr>
        <w:ind w:left="4969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42" w15:restartNumberingAfterBreak="0">
    <w:nsid w:val="75923054"/>
    <w:multiLevelType w:val="hybridMultilevel"/>
    <w:tmpl w:val="DE5CEE7E"/>
    <w:lvl w:ilvl="0" w:tplc="0CB83EE4">
      <w:start w:val="1"/>
      <w:numFmt w:val="decimal"/>
      <w:lvlText w:val="%1)"/>
      <w:lvlJc w:val="left"/>
      <w:pPr>
        <w:ind w:left="4969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43" w15:restartNumberingAfterBreak="0">
    <w:nsid w:val="7CA937B2"/>
    <w:multiLevelType w:val="hybridMultilevel"/>
    <w:tmpl w:val="DE5CEE7E"/>
    <w:lvl w:ilvl="0" w:tplc="0CB83EE4">
      <w:start w:val="1"/>
      <w:numFmt w:val="decimal"/>
      <w:lvlText w:val="%1)"/>
      <w:lvlJc w:val="left"/>
      <w:pPr>
        <w:ind w:left="4969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num w:numId="1" w16cid:durableId="1524397762">
    <w:abstractNumId w:val="0"/>
  </w:num>
  <w:num w:numId="2" w16cid:durableId="767121008">
    <w:abstractNumId w:val="30"/>
  </w:num>
  <w:num w:numId="3" w16cid:durableId="764613706">
    <w:abstractNumId w:val="15"/>
  </w:num>
  <w:num w:numId="4" w16cid:durableId="471093617">
    <w:abstractNumId w:val="18"/>
  </w:num>
  <w:num w:numId="5" w16cid:durableId="591203537">
    <w:abstractNumId w:val="13"/>
  </w:num>
  <w:num w:numId="6" w16cid:durableId="1834638507">
    <w:abstractNumId w:val="43"/>
  </w:num>
  <w:num w:numId="7" w16cid:durableId="98960574">
    <w:abstractNumId w:val="28"/>
  </w:num>
  <w:num w:numId="8" w16cid:durableId="1977488784">
    <w:abstractNumId w:val="41"/>
  </w:num>
  <w:num w:numId="9" w16cid:durableId="2053649653">
    <w:abstractNumId w:val="25"/>
  </w:num>
  <w:num w:numId="10" w16cid:durableId="1654024309">
    <w:abstractNumId w:val="34"/>
  </w:num>
  <w:num w:numId="11" w16cid:durableId="812258615">
    <w:abstractNumId w:val="31"/>
  </w:num>
  <w:num w:numId="12" w16cid:durableId="1332635282">
    <w:abstractNumId w:val="29"/>
  </w:num>
  <w:num w:numId="13" w16cid:durableId="753280663">
    <w:abstractNumId w:val="40"/>
  </w:num>
  <w:num w:numId="14" w16cid:durableId="256063613">
    <w:abstractNumId w:val="33"/>
  </w:num>
  <w:num w:numId="15" w16cid:durableId="1207834610">
    <w:abstractNumId w:val="12"/>
  </w:num>
  <w:num w:numId="16" w16cid:durableId="753236492">
    <w:abstractNumId w:val="42"/>
  </w:num>
  <w:num w:numId="17" w16cid:durableId="1935169514">
    <w:abstractNumId w:val="20"/>
  </w:num>
  <w:num w:numId="18" w16cid:durableId="464279283">
    <w:abstractNumId w:val="36"/>
  </w:num>
  <w:num w:numId="19" w16cid:durableId="392000667">
    <w:abstractNumId w:val="16"/>
  </w:num>
  <w:num w:numId="20" w16cid:durableId="1798910552">
    <w:abstractNumId w:val="27"/>
  </w:num>
  <w:num w:numId="21" w16cid:durableId="1413890226">
    <w:abstractNumId w:val="21"/>
  </w:num>
  <w:num w:numId="22" w16cid:durableId="1988166589">
    <w:abstractNumId w:val="22"/>
  </w:num>
  <w:num w:numId="23" w16cid:durableId="459609566">
    <w:abstractNumId w:val="17"/>
  </w:num>
  <w:num w:numId="24" w16cid:durableId="1398894820">
    <w:abstractNumId w:val="24"/>
  </w:num>
  <w:num w:numId="25" w16cid:durableId="67309216">
    <w:abstractNumId w:val="23"/>
  </w:num>
  <w:num w:numId="26" w16cid:durableId="1650012728">
    <w:abstractNumId w:val="14"/>
  </w:num>
  <w:num w:numId="27" w16cid:durableId="2111856178">
    <w:abstractNumId w:val="35"/>
  </w:num>
  <w:num w:numId="28" w16cid:durableId="1869830421">
    <w:abstractNumId w:val="38"/>
  </w:num>
  <w:num w:numId="29" w16cid:durableId="1597790905">
    <w:abstractNumId w:val="37"/>
  </w:num>
  <w:num w:numId="30" w16cid:durableId="2107114910">
    <w:abstractNumId w:val="39"/>
  </w:num>
  <w:num w:numId="31" w16cid:durableId="2003584236">
    <w:abstractNumId w:val="26"/>
  </w:num>
  <w:num w:numId="32" w16cid:durableId="905146664">
    <w:abstractNumId w:val="32"/>
  </w:num>
  <w:num w:numId="33" w16cid:durableId="347414844">
    <w:abstractNumId w:val="19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autoHyphenation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4C7"/>
    <w:rsid w:val="00010AAE"/>
    <w:rsid w:val="00012A72"/>
    <w:rsid w:val="00013500"/>
    <w:rsid w:val="0002281E"/>
    <w:rsid w:val="000241E1"/>
    <w:rsid w:val="000346BC"/>
    <w:rsid w:val="000353CF"/>
    <w:rsid w:val="00042565"/>
    <w:rsid w:val="0004556C"/>
    <w:rsid w:val="00052563"/>
    <w:rsid w:val="00056A63"/>
    <w:rsid w:val="0007337A"/>
    <w:rsid w:val="00086DBD"/>
    <w:rsid w:val="0009176D"/>
    <w:rsid w:val="000923E0"/>
    <w:rsid w:val="000A1663"/>
    <w:rsid w:val="000A16DE"/>
    <w:rsid w:val="000A6C08"/>
    <w:rsid w:val="000A74B1"/>
    <w:rsid w:val="000B1631"/>
    <w:rsid w:val="000B608A"/>
    <w:rsid w:val="000B6D83"/>
    <w:rsid w:val="000C1392"/>
    <w:rsid w:val="000D25C7"/>
    <w:rsid w:val="000D5851"/>
    <w:rsid w:val="000E5C17"/>
    <w:rsid w:val="000E7BA6"/>
    <w:rsid w:val="001201D7"/>
    <w:rsid w:val="00121A0B"/>
    <w:rsid w:val="0012420F"/>
    <w:rsid w:val="00125750"/>
    <w:rsid w:val="00125A8F"/>
    <w:rsid w:val="00125DE8"/>
    <w:rsid w:val="00132D9D"/>
    <w:rsid w:val="00134FCC"/>
    <w:rsid w:val="00144812"/>
    <w:rsid w:val="00146124"/>
    <w:rsid w:val="0014717A"/>
    <w:rsid w:val="0015311E"/>
    <w:rsid w:val="00156995"/>
    <w:rsid w:val="001747D4"/>
    <w:rsid w:val="00184A16"/>
    <w:rsid w:val="00186E80"/>
    <w:rsid w:val="001B023C"/>
    <w:rsid w:val="001B230A"/>
    <w:rsid w:val="001B39C3"/>
    <w:rsid w:val="001B60B6"/>
    <w:rsid w:val="001B7167"/>
    <w:rsid w:val="001C1C66"/>
    <w:rsid w:val="001C28DF"/>
    <w:rsid w:val="001D687D"/>
    <w:rsid w:val="001D7BF3"/>
    <w:rsid w:val="001E263A"/>
    <w:rsid w:val="00213FB7"/>
    <w:rsid w:val="00214E46"/>
    <w:rsid w:val="00225FED"/>
    <w:rsid w:val="00231048"/>
    <w:rsid w:val="0023324E"/>
    <w:rsid w:val="00240EA7"/>
    <w:rsid w:val="00252AB1"/>
    <w:rsid w:val="00254216"/>
    <w:rsid w:val="00260F46"/>
    <w:rsid w:val="00272F83"/>
    <w:rsid w:val="00287E2F"/>
    <w:rsid w:val="00297A9B"/>
    <w:rsid w:val="002A1CFA"/>
    <w:rsid w:val="002B0CCA"/>
    <w:rsid w:val="002C0B87"/>
    <w:rsid w:val="002C1560"/>
    <w:rsid w:val="002C209D"/>
    <w:rsid w:val="002D6453"/>
    <w:rsid w:val="002D7938"/>
    <w:rsid w:val="002E2AD4"/>
    <w:rsid w:val="002E3C7A"/>
    <w:rsid w:val="002E41F0"/>
    <w:rsid w:val="002E5233"/>
    <w:rsid w:val="002E52FA"/>
    <w:rsid w:val="002F1581"/>
    <w:rsid w:val="002F197F"/>
    <w:rsid w:val="002F1A14"/>
    <w:rsid w:val="002F509F"/>
    <w:rsid w:val="003062AC"/>
    <w:rsid w:val="003100BA"/>
    <w:rsid w:val="00311334"/>
    <w:rsid w:val="0031396A"/>
    <w:rsid w:val="00317900"/>
    <w:rsid w:val="00320C2A"/>
    <w:rsid w:val="00330431"/>
    <w:rsid w:val="00334C19"/>
    <w:rsid w:val="00335D63"/>
    <w:rsid w:val="00336108"/>
    <w:rsid w:val="00343929"/>
    <w:rsid w:val="003449C0"/>
    <w:rsid w:val="0034600D"/>
    <w:rsid w:val="00346C02"/>
    <w:rsid w:val="0034710C"/>
    <w:rsid w:val="00354E02"/>
    <w:rsid w:val="00356210"/>
    <w:rsid w:val="00357DAF"/>
    <w:rsid w:val="00361277"/>
    <w:rsid w:val="0037126D"/>
    <w:rsid w:val="0037159C"/>
    <w:rsid w:val="003729D1"/>
    <w:rsid w:val="003730D9"/>
    <w:rsid w:val="003A29CE"/>
    <w:rsid w:val="003A3944"/>
    <w:rsid w:val="003A78C0"/>
    <w:rsid w:val="003B54CD"/>
    <w:rsid w:val="003C38D0"/>
    <w:rsid w:val="003D5448"/>
    <w:rsid w:val="003E104C"/>
    <w:rsid w:val="003E19DA"/>
    <w:rsid w:val="003E28CE"/>
    <w:rsid w:val="003E4726"/>
    <w:rsid w:val="003F2772"/>
    <w:rsid w:val="003F556C"/>
    <w:rsid w:val="00400956"/>
    <w:rsid w:val="00404B47"/>
    <w:rsid w:val="00404F06"/>
    <w:rsid w:val="00410A74"/>
    <w:rsid w:val="00411952"/>
    <w:rsid w:val="00412F4D"/>
    <w:rsid w:val="00420159"/>
    <w:rsid w:val="004348C7"/>
    <w:rsid w:val="0043740C"/>
    <w:rsid w:val="00444A20"/>
    <w:rsid w:val="00446656"/>
    <w:rsid w:val="0046247C"/>
    <w:rsid w:val="004624C4"/>
    <w:rsid w:val="004721AF"/>
    <w:rsid w:val="0047357B"/>
    <w:rsid w:val="00481492"/>
    <w:rsid w:val="00496DF2"/>
    <w:rsid w:val="004A685F"/>
    <w:rsid w:val="004A6A15"/>
    <w:rsid w:val="004B6797"/>
    <w:rsid w:val="004B7B3F"/>
    <w:rsid w:val="004C153C"/>
    <w:rsid w:val="004C765E"/>
    <w:rsid w:val="004D4F4B"/>
    <w:rsid w:val="004E02BD"/>
    <w:rsid w:val="004E60E1"/>
    <w:rsid w:val="004F4C78"/>
    <w:rsid w:val="004F5679"/>
    <w:rsid w:val="00500D3D"/>
    <w:rsid w:val="005034FD"/>
    <w:rsid w:val="00516C8E"/>
    <w:rsid w:val="005218B0"/>
    <w:rsid w:val="00521BEB"/>
    <w:rsid w:val="00523080"/>
    <w:rsid w:val="00533504"/>
    <w:rsid w:val="005368EB"/>
    <w:rsid w:val="00536FA7"/>
    <w:rsid w:val="00556174"/>
    <w:rsid w:val="00562034"/>
    <w:rsid w:val="00572B42"/>
    <w:rsid w:val="005804B9"/>
    <w:rsid w:val="00590F28"/>
    <w:rsid w:val="005A0646"/>
    <w:rsid w:val="005A1FA7"/>
    <w:rsid w:val="005A2E30"/>
    <w:rsid w:val="005A5E14"/>
    <w:rsid w:val="005B57CD"/>
    <w:rsid w:val="005C4F48"/>
    <w:rsid w:val="005D2243"/>
    <w:rsid w:val="005D2DC3"/>
    <w:rsid w:val="005D4CE2"/>
    <w:rsid w:val="005D5D21"/>
    <w:rsid w:val="005E2323"/>
    <w:rsid w:val="005E4E56"/>
    <w:rsid w:val="005E569D"/>
    <w:rsid w:val="005F1E34"/>
    <w:rsid w:val="005F7B08"/>
    <w:rsid w:val="00601666"/>
    <w:rsid w:val="0060413A"/>
    <w:rsid w:val="00605E3A"/>
    <w:rsid w:val="0061120D"/>
    <w:rsid w:val="00613330"/>
    <w:rsid w:val="00614196"/>
    <w:rsid w:val="00614A9C"/>
    <w:rsid w:val="006163C4"/>
    <w:rsid w:val="0062124C"/>
    <w:rsid w:val="00623C0D"/>
    <w:rsid w:val="006329B7"/>
    <w:rsid w:val="006351EC"/>
    <w:rsid w:val="006366B5"/>
    <w:rsid w:val="00637347"/>
    <w:rsid w:val="0063739B"/>
    <w:rsid w:val="006404CE"/>
    <w:rsid w:val="00646A17"/>
    <w:rsid w:val="00655BA8"/>
    <w:rsid w:val="00657DAA"/>
    <w:rsid w:val="006609A1"/>
    <w:rsid w:val="0066117C"/>
    <w:rsid w:val="0066260C"/>
    <w:rsid w:val="0066297D"/>
    <w:rsid w:val="00666329"/>
    <w:rsid w:val="0067561F"/>
    <w:rsid w:val="00682F1B"/>
    <w:rsid w:val="00685A1A"/>
    <w:rsid w:val="0069301D"/>
    <w:rsid w:val="0069605C"/>
    <w:rsid w:val="006B7963"/>
    <w:rsid w:val="006C51A6"/>
    <w:rsid w:val="006C55EE"/>
    <w:rsid w:val="006D1460"/>
    <w:rsid w:val="006D4417"/>
    <w:rsid w:val="006D72E7"/>
    <w:rsid w:val="006D74C8"/>
    <w:rsid w:val="006F04B6"/>
    <w:rsid w:val="006F064C"/>
    <w:rsid w:val="006F479A"/>
    <w:rsid w:val="006F55D2"/>
    <w:rsid w:val="00703587"/>
    <w:rsid w:val="00713678"/>
    <w:rsid w:val="007148D7"/>
    <w:rsid w:val="00714BF9"/>
    <w:rsid w:val="007155CB"/>
    <w:rsid w:val="0071602F"/>
    <w:rsid w:val="00720C44"/>
    <w:rsid w:val="0072236B"/>
    <w:rsid w:val="007443D7"/>
    <w:rsid w:val="007517CF"/>
    <w:rsid w:val="007560E3"/>
    <w:rsid w:val="00766721"/>
    <w:rsid w:val="007677E1"/>
    <w:rsid w:val="00776689"/>
    <w:rsid w:val="00782EA0"/>
    <w:rsid w:val="00785257"/>
    <w:rsid w:val="00793307"/>
    <w:rsid w:val="00794F8F"/>
    <w:rsid w:val="00796DBF"/>
    <w:rsid w:val="007A003E"/>
    <w:rsid w:val="007A05BE"/>
    <w:rsid w:val="007A26C7"/>
    <w:rsid w:val="007A4587"/>
    <w:rsid w:val="007A53C4"/>
    <w:rsid w:val="007B0F8D"/>
    <w:rsid w:val="007B1B23"/>
    <w:rsid w:val="007B3058"/>
    <w:rsid w:val="007C5DFD"/>
    <w:rsid w:val="007D4AF8"/>
    <w:rsid w:val="007D7DCD"/>
    <w:rsid w:val="007E00D8"/>
    <w:rsid w:val="007E0AC0"/>
    <w:rsid w:val="007E4CFB"/>
    <w:rsid w:val="007F5138"/>
    <w:rsid w:val="007F7276"/>
    <w:rsid w:val="00802264"/>
    <w:rsid w:val="0080271A"/>
    <w:rsid w:val="00804EBD"/>
    <w:rsid w:val="00805795"/>
    <w:rsid w:val="00833EC0"/>
    <w:rsid w:val="00835901"/>
    <w:rsid w:val="008372DB"/>
    <w:rsid w:val="00840330"/>
    <w:rsid w:val="00842D7D"/>
    <w:rsid w:val="008451F1"/>
    <w:rsid w:val="00870E19"/>
    <w:rsid w:val="00872075"/>
    <w:rsid w:val="00876342"/>
    <w:rsid w:val="00882AAB"/>
    <w:rsid w:val="00883246"/>
    <w:rsid w:val="00896465"/>
    <w:rsid w:val="00896990"/>
    <w:rsid w:val="00897FBA"/>
    <w:rsid w:val="008A5428"/>
    <w:rsid w:val="008A6190"/>
    <w:rsid w:val="008C2925"/>
    <w:rsid w:val="008C6D06"/>
    <w:rsid w:val="008D3BB6"/>
    <w:rsid w:val="008E1F69"/>
    <w:rsid w:val="008F0B0B"/>
    <w:rsid w:val="00900FDC"/>
    <w:rsid w:val="009036B9"/>
    <w:rsid w:val="009078FF"/>
    <w:rsid w:val="00910450"/>
    <w:rsid w:val="0091567B"/>
    <w:rsid w:val="00923C15"/>
    <w:rsid w:val="0092421A"/>
    <w:rsid w:val="00930911"/>
    <w:rsid w:val="0094785E"/>
    <w:rsid w:val="009537C4"/>
    <w:rsid w:val="00954F44"/>
    <w:rsid w:val="00960A58"/>
    <w:rsid w:val="00965CC0"/>
    <w:rsid w:val="00972286"/>
    <w:rsid w:val="00972FAE"/>
    <w:rsid w:val="00976EB2"/>
    <w:rsid w:val="00981760"/>
    <w:rsid w:val="00991280"/>
    <w:rsid w:val="00992DC2"/>
    <w:rsid w:val="0099592C"/>
    <w:rsid w:val="009969C8"/>
    <w:rsid w:val="009B3B6A"/>
    <w:rsid w:val="009B4AE1"/>
    <w:rsid w:val="009B5A33"/>
    <w:rsid w:val="009B7AD2"/>
    <w:rsid w:val="009C7367"/>
    <w:rsid w:val="009C7AB6"/>
    <w:rsid w:val="009C7ED5"/>
    <w:rsid w:val="009D0036"/>
    <w:rsid w:val="009D19EF"/>
    <w:rsid w:val="009D549F"/>
    <w:rsid w:val="009D5F94"/>
    <w:rsid w:val="009D725B"/>
    <w:rsid w:val="009D7FBF"/>
    <w:rsid w:val="009E2FAA"/>
    <w:rsid w:val="009F4198"/>
    <w:rsid w:val="009F4B73"/>
    <w:rsid w:val="00A1311F"/>
    <w:rsid w:val="00A1499C"/>
    <w:rsid w:val="00A17E58"/>
    <w:rsid w:val="00A20F1A"/>
    <w:rsid w:val="00A21E26"/>
    <w:rsid w:val="00A2534D"/>
    <w:rsid w:val="00A342C7"/>
    <w:rsid w:val="00A368FE"/>
    <w:rsid w:val="00A36D57"/>
    <w:rsid w:val="00A411F9"/>
    <w:rsid w:val="00A41F94"/>
    <w:rsid w:val="00A456A9"/>
    <w:rsid w:val="00A45B5E"/>
    <w:rsid w:val="00A50843"/>
    <w:rsid w:val="00A50B51"/>
    <w:rsid w:val="00A52C45"/>
    <w:rsid w:val="00A60563"/>
    <w:rsid w:val="00A63F3C"/>
    <w:rsid w:val="00A72338"/>
    <w:rsid w:val="00A74715"/>
    <w:rsid w:val="00A8078D"/>
    <w:rsid w:val="00A95FBB"/>
    <w:rsid w:val="00A97140"/>
    <w:rsid w:val="00AA0778"/>
    <w:rsid w:val="00AA28C5"/>
    <w:rsid w:val="00AA66C8"/>
    <w:rsid w:val="00AC14A2"/>
    <w:rsid w:val="00AC1B86"/>
    <w:rsid w:val="00AC4F80"/>
    <w:rsid w:val="00AD716C"/>
    <w:rsid w:val="00AE1567"/>
    <w:rsid w:val="00AE643F"/>
    <w:rsid w:val="00AE7AEA"/>
    <w:rsid w:val="00AF1A44"/>
    <w:rsid w:val="00AF2B20"/>
    <w:rsid w:val="00AF5125"/>
    <w:rsid w:val="00AF546D"/>
    <w:rsid w:val="00AF75D2"/>
    <w:rsid w:val="00B10815"/>
    <w:rsid w:val="00B173D3"/>
    <w:rsid w:val="00B21DF7"/>
    <w:rsid w:val="00B229C4"/>
    <w:rsid w:val="00B238A5"/>
    <w:rsid w:val="00B3689A"/>
    <w:rsid w:val="00B37D38"/>
    <w:rsid w:val="00B53EC0"/>
    <w:rsid w:val="00B6264E"/>
    <w:rsid w:val="00B85897"/>
    <w:rsid w:val="00B86171"/>
    <w:rsid w:val="00B90D45"/>
    <w:rsid w:val="00B96B89"/>
    <w:rsid w:val="00BD21B1"/>
    <w:rsid w:val="00BD4E37"/>
    <w:rsid w:val="00BE35A3"/>
    <w:rsid w:val="00BE505D"/>
    <w:rsid w:val="00BF17F8"/>
    <w:rsid w:val="00BF359F"/>
    <w:rsid w:val="00BF3EE2"/>
    <w:rsid w:val="00C022A4"/>
    <w:rsid w:val="00C02ABB"/>
    <w:rsid w:val="00C12BCA"/>
    <w:rsid w:val="00C1508C"/>
    <w:rsid w:val="00C23A7D"/>
    <w:rsid w:val="00C24EB0"/>
    <w:rsid w:val="00C30509"/>
    <w:rsid w:val="00C325DC"/>
    <w:rsid w:val="00C33114"/>
    <w:rsid w:val="00C34FBB"/>
    <w:rsid w:val="00C36E2B"/>
    <w:rsid w:val="00C37EA3"/>
    <w:rsid w:val="00C43047"/>
    <w:rsid w:val="00C56440"/>
    <w:rsid w:val="00C61209"/>
    <w:rsid w:val="00C6258A"/>
    <w:rsid w:val="00C63454"/>
    <w:rsid w:val="00C64182"/>
    <w:rsid w:val="00C65FC0"/>
    <w:rsid w:val="00C70B17"/>
    <w:rsid w:val="00C73B29"/>
    <w:rsid w:val="00C80B1B"/>
    <w:rsid w:val="00C823BC"/>
    <w:rsid w:val="00C86F6E"/>
    <w:rsid w:val="00C87D78"/>
    <w:rsid w:val="00C90263"/>
    <w:rsid w:val="00C91338"/>
    <w:rsid w:val="00C91742"/>
    <w:rsid w:val="00C91C95"/>
    <w:rsid w:val="00C969E1"/>
    <w:rsid w:val="00CA1A57"/>
    <w:rsid w:val="00CA357A"/>
    <w:rsid w:val="00CA5184"/>
    <w:rsid w:val="00CB18E6"/>
    <w:rsid w:val="00CC795D"/>
    <w:rsid w:val="00CE0EC5"/>
    <w:rsid w:val="00CE3EC8"/>
    <w:rsid w:val="00CE77F0"/>
    <w:rsid w:val="00CE7E3C"/>
    <w:rsid w:val="00CF42E2"/>
    <w:rsid w:val="00CF558B"/>
    <w:rsid w:val="00D02B67"/>
    <w:rsid w:val="00D03AD9"/>
    <w:rsid w:val="00D05B1E"/>
    <w:rsid w:val="00D104D5"/>
    <w:rsid w:val="00D12D05"/>
    <w:rsid w:val="00D16DB1"/>
    <w:rsid w:val="00D20322"/>
    <w:rsid w:val="00D22113"/>
    <w:rsid w:val="00D31200"/>
    <w:rsid w:val="00D3299D"/>
    <w:rsid w:val="00D4102D"/>
    <w:rsid w:val="00D47BA3"/>
    <w:rsid w:val="00D54985"/>
    <w:rsid w:val="00D71ECC"/>
    <w:rsid w:val="00DA0F39"/>
    <w:rsid w:val="00DA15D5"/>
    <w:rsid w:val="00DA18B0"/>
    <w:rsid w:val="00DA322A"/>
    <w:rsid w:val="00DB0094"/>
    <w:rsid w:val="00DB378E"/>
    <w:rsid w:val="00DB7EDA"/>
    <w:rsid w:val="00DC1DEA"/>
    <w:rsid w:val="00DD1E6A"/>
    <w:rsid w:val="00DD42F4"/>
    <w:rsid w:val="00DD74C0"/>
    <w:rsid w:val="00DE1FA9"/>
    <w:rsid w:val="00DF1D12"/>
    <w:rsid w:val="00DF7E24"/>
    <w:rsid w:val="00E04FCF"/>
    <w:rsid w:val="00E05E37"/>
    <w:rsid w:val="00E06589"/>
    <w:rsid w:val="00E271D6"/>
    <w:rsid w:val="00E32045"/>
    <w:rsid w:val="00E325E1"/>
    <w:rsid w:val="00E3318C"/>
    <w:rsid w:val="00E35A75"/>
    <w:rsid w:val="00E37FE8"/>
    <w:rsid w:val="00E44C33"/>
    <w:rsid w:val="00E46628"/>
    <w:rsid w:val="00E51A16"/>
    <w:rsid w:val="00E52259"/>
    <w:rsid w:val="00E530E9"/>
    <w:rsid w:val="00E55313"/>
    <w:rsid w:val="00E76F9F"/>
    <w:rsid w:val="00E807BA"/>
    <w:rsid w:val="00E81A04"/>
    <w:rsid w:val="00E857A2"/>
    <w:rsid w:val="00E85DD1"/>
    <w:rsid w:val="00E96247"/>
    <w:rsid w:val="00EA0396"/>
    <w:rsid w:val="00EB0E04"/>
    <w:rsid w:val="00EB1069"/>
    <w:rsid w:val="00EC141D"/>
    <w:rsid w:val="00EC79FB"/>
    <w:rsid w:val="00EE2302"/>
    <w:rsid w:val="00EE2E72"/>
    <w:rsid w:val="00EE671E"/>
    <w:rsid w:val="00EF1CCE"/>
    <w:rsid w:val="00EF2664"/>
    <w:rsid w:val="00F005A7"/>
    <w:rsid w:val="00F106E2"/>
    <w:rsid w:val="00F12C24"/>
    <w:rsid w:val="00F15152"/>
    <w:rsid w:val="00F250BE"/>
    <w:rsid w:val="00F2672C"/>
    <w:rsid w:val="00F2756F"/>
    <w:rsid w:val="00F27B4D"/>
    <w:rsid w:val="00F3117B"/>
    <w:rsid w:val="00F51A3B"/>
    <w:rsid w:val="00F5393F"/>
    <w:rsid w:val="00F5487B"/>
    <w:rsid w:val="00F54E06"/>
    <w:rsid w:val="00F6200C"/>
    <w:rsid w:val="00F721C3"/>
    <w:rsid w:val="00F727AE"/>
    <w:rsid w:val="00F73CD7"/>
    <w:rsid w:val="00F87C5A"/>
    <w:rsid w:val="00F93076"/>
    <w:rsid w:val="00F931BB"/>
    <w:rsid w:val="00F955EF"/>
    <w:rsid w:val="00F97450"/>
    <w:rsid w:val="00FA0446"/>
    <w:rsid w:val="00FA3A5F"/>
    <w:rsid w:val="00FB0407"/>
    <w:rsid w:val="00FB0F67"/>
    <w:rsid w:val="00FB3DEE"/>
    <w:rsid w:val="00FD0F57"/>
    <w:rsid w:val="00FD7604"/>
    <w:rsid w:val="00FE032F"/>
    <w:rsid w:val="00FE24C7"/>
    <w:rsid w:val="00FE410F"/>
    <w:rsid w:val="00FF0846"/>
    <w:rsid w:val="00FF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D54BFE8"/>
  <w15:chartTrackingRefBased/>
  <w15:docId w15:val="{D3E0B949-D6D7-4BBE-BC31-9EB7AA767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29C4"/>
    <w:pPr>
      <w:suppressAutoHyphens/>
    </w:pPr>
    <w:rPr>
      <w:rFonts w:ascii="Calibri" w:hAnsi="Calibri" w:cs="Calibri"/>
      <w:sz w:val="22"/>
      <w:szCs w:val="22"/>
      <w:lang w:eastAsia="zh-CN"/>
    </w:rPr>
  </w:style>
  <w:style w:type="paragraph" w:styleId="1">
    <w:name w:val="heading 1"/>
    <w:basedOn w:val="a"/>
    <w:next w:val="a"/>
    <w:qFormat/>
    <w:rsid w:val="00614196"/>
    <w:pPr>
      <w:keepNext/>
      <w:numPr>
        <w:numId w:val="1"/>
      </w:numPr>
      <w:spacing w:line="720" w:lineRule="auto"/>
      <w:jc w:val="center"/>
      <w:outlineLvl w:val="0"/>
    </w:pPr>
    <w:rPr>
      <w:rFonts w:ascii="Times New Roman" w:hAnsi="Times New Roman" w:cs="ISOCPEUR"/>
      <w:b/>
      <w:sz w:val="32"/>
      <w:szCs w:val="20"/>
      <w:lang w:val="x-none"/>
    </w:rPr>
  </w:style>
  <w:style w:type="paragraph" w:styleId="2">
    <w:name w:val="heading 2"/>
    <w:basedOn w:val="4"/>
    <w:next w:val="a0"/>
    <w:qFormat/>
    <w:rsid w:val="00614196"/>
    <w:pPr>
      <w:numPr>
        <w:ilvl w:val="1"/>
        <w:numId w:val="1"/>
      </w:numPr>
      <w:spacing w:before="0" w:after="0" w:line="480" w:lineRule="auto"/>
      <w:ind w:firstLine="709"/>
      <w:jc w:val="left"/>
      <w:outlineLvl w:val="1"/>
    </w:pPr>
    <w:rPr>
      <w:rFonts w:ascii="Times New Roman" w:hAnsi="Times New Roman"/>
      <w:sz w:val="28"/>
      <w:szCs w:val="32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4z0">
    <w:name w:val="WW8Num4z0"/>
    <w:rPr>
      <w:rFonts w:ascii="Symbol" w:hAnsi="Symbol" w:cs="Symbol" w:hint="default"/>
      <w:sz w:val="20"/>
    </w:rPr>
  </w:style>
  <w:style w:type="character" w:customStyle="1" w:styleId="WW8Num4z1">
    <w:name w:val="WW8Num4z1"/>
    <w:rPr>
      <w:rFonts w:ascii="Courier New" w:hAnsi="Courier New" w:cs="Courier New" w:hint="default"/>
      <w:sz w:val="20"/>
    </w:rPr>
  </w:style>
  <w:style w:type="character" w:customStyle="1" w:styleId="WW8Num4z2">
    <w:name w:val="WW8Num4z2"/>
    <w:rPr>
      <w:rFonts w:ascii="Wingdings" w:hAnsi="Wingdings" w:cs="Wingdings" w:hint="default"/>
      <w:sz w:val="20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6z0">
    <w:name w:val="WW8Num6z0"/>
    <w:rPr>
      <w:rFonts w:ascii="Times New Roman" w:hAnsi="Times New Roman" w:cs="Times New Roman" w:hint="default"/>
      <w:sz w:val="32"/>
    </w:rPr>
  </w:style>
  <w:style w:type="character" w:customStyle="1" w:styleId="WW8Num7z0">
    <w:name w:val="WW8Num7z0"/>
    <w:rPr>
      <w:rFonts w:ascii="Symbol" w:hAnsi="Symbol" w:cs="Symbol" w:hint="default"/>
      <w:sz w:val="20"/>
    </w:rPr>
  </w:style>
  <w:style w:type="character" w:customStyle="1" w:styleId="WW8Num7z1">
    <w:name w:val="WW8Num7z1"/>
    <w:rPr>
      <w:rFonts w:ascii="Courier New" w:hAnsi="Courier New" w:cs="Courier New" w:hint="default"/>
      <w:sz w:val="20"/>
    </w:rPr>
  </w:style>
  <w:style w:type="character" w:customStyle="1" w:styleId="WW8Num7z2">
    <w:name w:val="WW8Num7z2"/>
    <w:rPr>
      <w:rFonts w:ascii="Wingdings" w:hAnsi="Wingdings" w:cs="Wingdings" w:hint="default"/>
      <w:sz w:val="20"/>
    </w:rPr>
  </w:style>
  <w:style w:type="character" w:customStyle="1" w:styleId="WW8Num8z0">
    <w:name w:val="WW8Num8z0"/>
    <w:rPr>
      <w:rFonts w:ascii="Symbol" w:hAnsi="Symbol" w:cs="Symbol" w:hint="default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10z0">
    <w:name w:val="WW8Num10z0"/>
    <w:rPr>
      <w:rFonts w:ascii="Symbol" w:hAnsi="Symbol" w:cs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 w:cs="Wingdings"/>
    </w:rPr>
  </w:style>
  <w:style w:type="character" w:customStyle="1" w:styleId="WW8Num11z0">
    <w:name w:val="WW8Num11z0"/>
    <w:rPr>
      <w:rFonts w:ascii="Symbol" w:hAnsi="Symbol" w:cs="Symbol"/>
      <w:sz w:val="20"/>
    </w:rPr>
  </w:style>
  <w:style w:type="character" w:customStyle="1" w:styleId="WW8Num11z1">
    <w:name w:val="WW8Num11z1"/>
    <w:rPr>
      <w:rFonts w:ascii="Symbol" w:hAnsi="Symbol" w:cs="Courier New"/>
      <w:sz w:val="20"/>
    </w:rPr>
  </w:style>
  <w:style w:type="character" w:customStyle="1" w:styleId="WW8Num11z2">
    <w:name w:val="WW8Num11z2"/>
    <w:rPr>
      <w:rFonts w:ascii="Symbol" w:hAnsi="Symbol" w:cs="Wingdings"/>
      <w:sz w:val="20"/>
    </w:rPr>
  </w:style>
  <w:style w:type="character" w:customStyle="1" w:styleId="WW8Num12z0">
    <w:name w:val="WW8Num12z0"/>
    <w:rPr>
      <w:rFonts w:ascii="Symbol" w:hAnsi="Symbol" w:cs="Symbol" w:hint="default"/>
    </w:rPr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  <w:sz w:val="20"/>
    </w:rPr>
  </w:style>
  <w:style w:type="character" w:customStyle="1" w:styleId="WW8Num16z1">
    <w:name w:val="WW8Num16z1"/>
    <w:rPr>
      <w:rFonts w:ascii="Courier New" w:hAnsi="Courier New" w:cs="Courier New" w:hint="default"/>
      <w:sz w:val="20"/>
    </w:rPr>
  </w:style>
  <w:style w:type="character" w:customStyle="1" w:styleId="WW8Num16z2">
    <w:name w:val="WW8Num16z2"/>
    <w:rPr>
      <w:rFonts w:ascii="Wingdings" w:hAnsi="Wingdings" w:cs="Wingdings" w:hint="default"/>
      <w:sz w:val="20"/>
    </w:rPr>
  </w:style>
  <w:style w:type="character" w:customStyle="1" w:styleId="WW8Num17z0">
    <w:name w:val="WW8Num17z0"/>
    <w:rPr>
      <w:rFonts w:ascii="Symbol" w:hAnsi="Symbol" w:cs="Symbol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2">
    <w:name w:val="WW8Num17z2"/>
    <w:rPr>
      <w:rFonts w:ascii="Wingdings" w:hAnsi="Wingdings" w:cs="Wingdings" w:hint="default"/>
    </w:rPr>
  </w:style>
  <w:style w:type="character" w:customStyle="1" w:styleId="WW8Num18z0">
    <w:name w:val="WW8Num18z0"/>
    <w:rPr>
      <w:rFonts w:ascii="Times New Roman" w:hAnsi="Times New Roman" w:cs="Times New Roman" w:hint="default"/>
      <w:sz w:val="32"/>
    </w:rPr>
  </w:style>
  <w:style w:type="character" w:customStyle="1" w:styleId="WW8Num19z0">
    <w:name w:val="WW8Num19z0"/>
    <w:rPr>
      <w:rFonts w:ascii="Symbol" w:hAnsi="Symbol" w:cs="Symbol" w:hint="default"/>
      <w:sz w:val="20"/>
    </w:rPr>
  </w:style>
  <w:style w:type="character" w:customStyle="1" w:styleId="WW8Num19z1">
    <w:name w:val="WW8Num19z1"/>
    <w:rPr>
      <w:rFonts w:ascii="Courier New" w:hAnsi="Courier New" w:cs="Courier New" w:hint="default"/>
      <w:sz w:val="20"/>
    </w:rPr>
  </w:style>
  <w:style w:type="character" w:customStyle="1" w:styleId="WW8Num19z2">
    <w:name w:val="WW8Num19z2"/>
    <w:rPr>
      <w:rFonts w:ascii="Wingdings" w:hAnsi="Wingdings" w:cs="Wingdings" w:hint="default"/>
      <w:sz w:val="20"/>
    </w:rPr>
  </w:style>
  <w:style w:type="character" w:customStyle="1" w:styleId="WW8Num23z0">
    <w:name w:val="WW8Num23z0"/>
    <w:rPr>
      <w:rFonts w:ascii="Symbol" w:hAnsi="Symbol" w:cs="Symbol" w:hint="default"/>
    </w:rPr>
  </w:style>
  <w:style w:type="character" w:customStyle="1" w:styleId="WW8Num23z1">
    <w:name w:val="WW8Num23z1"/>
    <w:rPr>
      <w:rFonts w:ascii="Courier New" w:hAnsi="Courier New" w:cs="Courier New" w:hint="default"/>
    </w:rPr>
  </w:style>
  <w:style w:type="character" w:customStyle="1" w:styleId="WW8Num23z2">
    <w:name w:val="WW8Num23z2"/>
    <w:rPr>
      <w:rFonts w:ascii="Wingdings" w:hAnsi="Wingdings" w:cs="Wingdings" w:hint="default"/>
    </w:rPr>
  </w:style>
  <w:style w:type="character" w:customStyle="1" w:styleId="WW8Num24z0">
    <w:name w:val="WW8Num24z0"/>
    <w:rPr>
      <w:rFonts w:ascii="Symbol" w:hAnsi="Symbol" w:cs="Symbol" w:hint="default"/>
      <w:sz w:val="20"/>
    </w:rPr>
  </w:style>
  <w:style w:type="character" w:customStyle="1" w:styleId="WW8Num24z1">
    <w:name w:val="WW8Num24z1"/>
    <w:rPr>
      <w:rFonts w:ascii="Courier New" w:hAnsi="Courier New" w:cs="Courier New" w:hint="default"/>
      <w:sz w:val="20"/>
    </w:rPr>
  </w:style>
  <w:style w:type="character" w:customStyle="1" w:styleId="WW8Num24z2">
    <w:name w:val="WW8Num24z2"/>
    <w:rPr>
      <w:rFonts w:ascii="Wingdings" w:hAnsi="Wingdings" w:cs="Wingdings" w:hint="default"/>
      <w:sz w:val="20"/>
    </w:rPr>
  </w:style>
  <w:style w:type="character" w:customStyle="1" w:styleId="5">
    <w:name w:val="Основной шрифт абзаца5"/>
  </w:style>
  <w:style w:type="character" w:customStyle="1" w:styleId="WW8Num2z1">
    <w:name w:val="WW8Num2z1"/>
    <w:rPr>
      <w:rFonts w:ascii="Courier New" w:hAnsi="Courier New" w:cs="Courier New"/>
      <w:sz w:val="20"/>
    </w:rPr>
  </w:style>
  <w:style w:type="character" w:customStyle="1" w:styleId="WW8Num2z2">
    <w:name w:val="WW8Num2z2"/>
    <w:rPr>
      <w:rFonts w:ascii="Wingdings" w:hAnsi="Wingdings" w:cs="Wingdings"/>
      <w:sz w:val="20"/>
    </w:rPr>
  </w:style>
  <w:style w:type="character" w:customStyle="1" w:styleId="WW8Num3z1">
    <w:name w:val="WW8Num3z1"/>
    <w:rPr>
      <w:rFonts w:ascii="Courier New" w:hAnsi="Courier New" w:cs="Courier New"/>
      <w:sz w:val="20"/>
    </w:rPr>
  </w:style>
  <w:style w:type="character" w:customStyle="1" w:styleId="WW8Num3z2">
    <w:name w:val="WW8Num3z2"/>
    <w:rPr>
      <w:rFonts w:ascii="Wingdings" w:hAnsi="Wingdings" w:cs="Wingdings"/>
      <w:sz w:val="20"/>
    </w:rPr>
  </w:style>
  <w:style w:type="character" w:customStyle="1" w:styleId="WW8Num4z3">
    <w:name w:val="WW8Num4z3"/>
    <w:rPr>
      <w:rFonts w:ascii="Wingdings" w:hAnsi="Wingdings" w:cs="Wingdings" w:hint="default"/>
      <w:sz w:val="20"/>
    </w:rPr>
  </w:style>
  <w:style w:type="character" w:customStyle="1" w:styleId="WW8Num5z1">
    <w:name w:val="WW8Num5z1"/>
    <w:rPr>
      <w:rFonts w:ascii="Courier New" w:hAnsi="Courier New" w:cs="Courier New"/>
      <w:sz w:val="20"/>
    </w:rPr>
  </w:style>
  <w:style w:type="character" w:customStyle="1" w:styleId="WW8Num5z2">
    <w:name w:val="WW8Num5z2"/>
    <w:rPr>
      <w:rFonts w:ascii="Wingdings" w:hAnsi="Wingdings" w:cs="Wingdings"/>
      <w:sz w:val="20"/>
    </w:rPr>
  </w:style>
  <w:style w:type="character" w:customStyle="1" w:styleId="WW8Num6z1">
    <w:name w:val="WW8Num6z1"/>
    <w:rPr>
      <w:rFonts w:ascii="Courier New" w:hAnsi="Courier New" w:cs="Courier New"/>
      <w:sz w:val="20"/>
    </w:rPr>
  </w:style>
  <w:style w:type="character" w:customStyle="1" w:styleId="WW8Num6z2">
    <w:name w:val="WW8Num6z2"/>
    <w:rPr>
      <w:rFonts w:ascii="Wingdings" w:hAnsi="Wingdings" w:cs="Wingdings"/>
      <w:sz w:val="20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8z1">
    <w:name w:val="WW8Num18z1"/>
    <w:rPr>
      <w:rFonts w:ascii="Courier New" w:hAnsi="Courier New" w:cs="Courier New" w:hint="default"/>
    </w:rPr>
  </w:style>
  <w:style w:type="character" w:customStyle="1" w:styleId="WW8Num18z2">
    <w:name w:val="WW8Num18z2"/>
    <w:rPr>
      <w:rFonts w:ascii="Wingdings" w:hAnsi="Wingdings" w:cs="Wingdings" w:hint="default"/>
    </w:rPr>
  </w:style>
  <w:style w:type="character" w:customStyle="1" w:styleId="WW8Num20z0">
    <w:name w:val="WW8Num20z0"/>
    <w:rPr>
      <w:rFonts w:ascii="Times New Roman" w:hAnsi="Times New Roman" w:cs="Times New Roman" w:hint="default"/>
      <w:b/>
      <w:color w:val="222222"/>
      <w:sz w:val="28"/>
    </w:rPr>
  </w:style>
  <w:style w:type="character" w:customStyle="1" w:styleId="WW8Num21z0">
    <w:name w:val="WW8Num21z0"/>
    <w:rPr>
      <w:rFonts w:hint="default"/>
    </w:rPr>
  </w:style>
  <w:style w:type="character" w:customStyle="1" w:styleId="WW8Num22z0">
    <w:name w:val="WW8Num22z0"/>
    <w:rPr>
      <w:rFonts w:hint="default"/>
    </w:rPr>
  </w:style>
  <w:style w:type="character" w:customStyle="1" w:styleId="WW8Num25z0">
    <w:name w:val="WW8Num25z0"/>
    <w:rPr>
      <w:rFonts w:hint="default"/>
    </w:rPr>
  </w:style>
  <w:style w:type="character" w:customStyle="1" w:styleId="WW8Num26z0">
    <w:name w:val="WW8Num26z0"/>
    <w:rPr>
      <w:rFonts w:ascii="Symbol" w:hAnsi="Symbol" w:cs="Symbol" w:hint="default"/>
    </w:rPr>
  </w:style>
  <w:style w:type="character" w:customStyle="1" w:styleId="WW8Num26z1">
    <w:name w:val="WW8Num26z1"/>
    <w:rPr>
      <w:rFonts w:ascii="Courier New" w:hAnsi="Courier New" w:cs="Courier New" w:hint="default"/>
    </w:rPr>
  </w:style>
  <w:style w:type="character" w:customStyle="1" w:styleId="WW8Num26z2">
    <w:name w:val="WW8Num26z2"/>
    <w:rPr>
      <w:rFonts w:ascii="Wingdings" w:hAnsi="Wingdings" w:cs="Wingdings" w:hint="default"/>
    </w:rPr>
  </w:style>
  <w:style w:type="character" w:customStyle="1" w:styleId="WW8Num27z0">
    <w:name w:val="WW8Num27z0"/>
    <w:rPr>
      <w:rFonts w:ascii="Symbol" w:hAnsi="Symbol" w:cs="Symbol" w:hint="default"/>
    </w:rPr>
  </w:style>
  <w:style w:type="character" w:customStyle="1" w:styleId="WW8Num27z1">
    <w:name w:val="WW8Num27z1"/>
    <w:rPr>
      <w:rFonts w:ascii="Courier New" w:hAnsi="Courier New" w:cs="Courier New" w:hint="default"/>
    </w:rPr>
  </w:style>
  <w:style w:type="character" w:customStyle="1" w:styleId="WW8Num27z2">
    <w:name w:val="WW8Num27z2"/>
    <w:rPr>
      <w:rFonts w:ascii="Wingdings" w:hAnsi="Wingdings" w:cs="Wingdings" w:hint="default"/>
    </w:rPr>
  </w:style>
  <w:style w:type="character" w:customStyle="1" w:styleId="WW8Num28z0">
    <w:name w:val="WW8Num28z0"/>
    <w:rPr>
      <w:rFonts w:hint="default"/>
    </w:rPr>
  </w:style>
  <w:style w:type="character" w:customStyle="1" w:styleId="WW8Num29z0">
    <w:name w:val="WW8Num29z0"/>
    <w:rPr>
      <w:rFonts w:hint="default"/>
    </w:rPr>
  </w:style>
  <w:style w:type="character" w:customStyle="1" w:styleId="WW8Num30z0">
    <w:name w:val="WW8Num30z0"/>
    <w:rPr>
      <w:rFonts w:hint="default"/>
      <w:b/>
    </w:rPr>
  </w:style>
  <w:style w:type="character" w:customStyle="1" w:styleId="WW8Num31z0">
    <w:name w:val="WW8Num31z0"/>
    <w:rPr>
      <w:rFonts w:ascii="Symbol" w:hAnsi="Symbol" w:cs="Symbol" w:hint="default"/>
    </w:rPr>
  </w:style>
  <w:style w:type="character" w:customStyle="1" w:styleId="WW8Num31z1">
    <w:name w:val="WW8Num31z1"/>
    <w:rPr>
      <w:rFonts w:ascii="Courier New" w:hAnsi="Courier New" w:cs="Courier New" w:hint="default"/>
    </w:rPr>
  </w:style>
  <w:style w:type="character" w:customStyle="1" w:styleId="WW8Num31z2">
    <w:name w:val="WW8Num31z2"/>
    <w:rPr>
      <w:rFonts w:ascii="Wingdings" w:hAnsi="Wingdings" w:cs="Wingdings" w:hint="default"/>
    </w:rPr>
  </w:style>
  <w:style w:type="character" w:customStyle="1" w:styleId="WW8Num33z0">
    <w:name w:val="WW8Num33z0"/>
    <w:rPr>
      <w:rFonts w:hint="default"/>
      <w:b/>
    </w:rPr>
  </w:style>
  <w:style w:type="character" w:customStyle="1" w:styleId="WW8Num34z0">
    <w:name w:val="WW8Num34z0"/>
    <w:rPr>
      <w:rFonts w:ascii="Symbol" w:hAnsi="Symbol" w:cs="Symbol" w:hint="default"/>
    </w:rPr>
  </w:style>
  <w:style w:type="character" w:customStyle="1" w:styleId="WW8Num34z1">
    <w:name w:val="WW8Num34z1"/>
    <w:rPr>
      <w:rFonts w:ascii="Courier New" w:hAnsi="Courier New" w:cs="Courier New" w:hint="default"/>
    </w:rPr>
  </w:style>
  <w:style w:type="character" w:customStyle="1" w:styleId="WW8Num34z2">
    <w:name w:val="WW8Num34z2"/>
    <w:rPr>
      <w:rFonts w:ascii="Wingdings" w:hAnsi="Wingdings" w:cs="Wingdings" w:hint="default"/>
    </w:rPr>
  </w:style>
  <w:style w:type="character" w:customStyle="1" w:styleId="WW8Num35z0">
    <w:name w:val="WW8Num35z0"/>
    <w:rPr>
      <w:rFonts w:ascii="Symbol" w:hAnsi="Symbol" w:cs="Symbol" w:hint="default"/>
    </w:rPr>
  </w:style>
  <w:style w:type="character" w:customStyle="1" w:styleId="WW8Num35z1">
    <w:name w:val="WW8Num35z1"/>
    <w:rPr>
      <w:rFonts w:ascii="Courier New" w:hAnsi="Courier New" w:cs="Courier New" w:hint="default"/>
    </w:rPr>
  </w:style>
  <w:style w:type="character" w:customStyle="1" w:styleId="WW8Num35z2">
    <w:name w:val="WW8Num35z2"/>
    <w:rPr>
      <w:rFonts w:ascii="Wingdings" w:hAnsi="Wingdings" w:cs="Wingdings" w:hint="default"/>
    </w:rPr>
  </w:style>
  <w:style w:type="character" w:customStyle="1" w:styleId="WW8Num36z0">
    <w:name w:val="WW8Num36z0"/>
    <w:rPr>
      <w:rFonts w:hint="default"/>
    </w:rPr>
  </w:style>
  <w:style w:type="character" w:customStyle="1" w:styleId="WW8Num37z0">
    <w:name w:val="WW8Num37z0"/>
    <w:rPr>
      <w:rFonts w:ascii="Times New Roman" w:hAnsi="Times New Roman" w:cs="Times New Roman" w:hint="default"/>
      <w:b/>
      <w:color w:val="222222"/>
      <w:sz w:val="28"/>
    </w:rPr>
  </w:style>
  <w:style w:type="character" w:customStyle="1" w:styleId="WW8Num37z1">
    <w:name w:val="WW8Num37z1"/>
    <w:rPr>
      <w:rFonts w:hint="default"/>
      <w:b/>
      <w:color w:val="222222"/>
    </w:rPr>
  </w:style>
  <w:style w:type="character" w:customStyle="1" w:styleId="WW8Num38z0">
    <w:name w:val="WW8Num38z0"/>
    <w:rPr>
      <w:rFonts w:ascii="Times New Roman" w:hAnsi="Times New Roman" w:cs="Times New Roman" w:hint="default"/>
      <w:b/>
      <w:color w:val="222222"/>
      <w:sz w:val="28"/>
    </w:rPr>
  </w:style>
  <w:style w:type="character" w:customStyle="1" w:styleId="WW8Num38z1">
    <w:name w:val="WW8Num38z1"/>
    <w:rPr>
      <w:rFonts w:hint="default"/>
      <w:b/>
      <w:color w:val="222222"/>
      <w:sz w:val="28"/>
    </w:rPr>
  </w:style>
  <w:style w:type="character" w:customStyle="1" w:styleId="WW8Num39z0">
    <w:name w:val="WW8Num39z0"/>
    <w:rPr>
      <w:rFonts w:hint="default"/>
    </w:rPr>
  </w:style>
  <w:style w:type="character" w:customStyle="1" w:styleId="WW8Num40z0">
    <w:name w:val="WW8Num40z0"/>
    <w:rPr>
      <w:rFonts w:hint="default"/>
    </w:rPr>
  </w:style>
  <w:style w:type="character" w:customStyle="1" w:styleId="WW8Num41z0">
    <w:name w:val="WW8Num41z0"/>
    <w:rPr>
      <w:rFonts w:ascii="Symbol" w:hAnsi="Symbol" w:cs="Symbol" w:hint="default"/>
    </w:rPr>
  </w:style>
  <w:style w:type="character" w:customStyle="1" w:styleId="WW8Num41z1">
    <w:name w:val="WW8Num41z1"/>
    <w:rPr>
      <w:rFonts w:ascii="Courier New" w:hAnsi="Courier New" w:cs="Courier New" w:hint="default"/>
    </w:rPr>
  </w:style>
  <w:style w:type="character" w:customStyle="1" w:styleId="WW8Num41z2">
    <w:name w:val="WW8Num41z2"/>
    <w:rPr>
      <w:rFonts w:ascii="Wingdings" w:hAnsi="Wingdings" w:cs="Wingdings" w:hint="default"/>
    </w:rPr>
  </w:style>
  <w:style w:type="character" w:customStyle="1" w:styleId="WW8Num42z0">
    <w:name w:val="WW8Num42z0"/>
    <w:rPr>
      <w:rFonts w:ascii="Symbol" w:hAnsi="Symbol" w:cs="Symbol" w:hint="default"/>
    </w:rPr>
  </w:style>
  <w:style w:type="character" w:customStyle="1" w:styleId="WW8Num42z1">
    <w:name w:val="WW8Num42z1"/>
    <w:rPr>
      <w:rFonts w:ascii="Courier New" w:hAnsi="Courier New" w:cs="Courier New" w:hint="default"/>
    </w:rPr>
  </w:style>
  <w:style w:type="character" w:customStyle="1" w:styleId="WW8Num42z2">
    <w:name w:val="WW8Num42z2"/>
    <w:rPr>
      <w:rFonts w:ascii="Wingdings" w:hAnsi="Wingdings" w:cs="Wingdings" w:hint="default"/>
    </w:rPr>
  </w:style>
  <w:style w:type="character" w:customStyle="1" w:styleId="WW8Num43z0">
    <w:name w:val="WW8Num43z0"/>
    <w:rPr>
      <w:rFonts w:ascii="Symbol" w:hAnsi="Symbol" w:cs="Symbol" w:hint="default"/>
    </w:rPr>
  </w:style>
  <w:style w:type="character" w:customStyle="1" w:styleId="WW8Num43z1">
    <w:name w:val="WW8Num43z1"/>
    <w:rPr>
      <w:rFonts w:ascii="Courier New" w:hAnsi="Courier New" w:cs="Courier New" w:hint="default"/>
    </w:rPr>
  </w:style>
  <w:style w:type="character" w:customStyle="1" w:styleId="WW8Num43z2">
    <w:name w:val="WW8Num43z2"/>
    <w:rPr>
      <w:rFonts w:ascii="Wingdings" w:hAnsi="Wingdings" w:cs="Wingdings" w:hint="default"/>
    </w:rPr>
  </w:style>
  <w:style w:type="character" w:customStyle="1" w:styleId="WW8Num44z0">
    <w:name w:val="WW8Num44z0"/>
    <w:rPr>
      <w:rFonts w:ascii="Symbol" w:hAnsi="Symbol" w:cs="Symbol" w:hint="default"/>
    </w:rPr>
  </w:style>
  <w:style w:type="character" w:customStyle="1" w:styleId="WW8Num44z1">
    <w:name w:val="WW8Num44z1"/>
    <w:rPr>
      <w:rFonts w:ascii="Courier New" w:hAnsi="Courier New" w:cs="Courier New" w:hint="default"/>
    </w:rPr>
  </w:style>
  <w:style w:type="character" w:customStyle="1" w:styleId="WW8Num44z2">
    <w:name w:val="WW8Num44z2"/>
    <w:rPr>
      <w:rFonts w:ascii="Wingdings" w:hAnsi="Wingdings" w:cs="Wingdings" w:hint="default"/>
    </w:rPr>
  </w:style>
  <w:style w:type="character" w:customStyle="1" w:styleId="WW8Num45z0">
    <w:name w:val="WW8Num45z0"/>
    <w:rPr>
      <w:rFonts w:ascii="Times New Roman" w:hAnsi="Times New Roman" w:cs="Times New Roman" w:hint="default"/>
      <w:b/>
      <w:sz w:val="28"/>
      <w:szCs w:val="28"/>
    </w:rPr>
  </w:style>
  <w:style w:type="character" w:customStyle="1" w:styleId="WW8Num46z0">
    <w:name w:val="WW8Num46z0"/>
    <w:rPr>
      <w:rFonts w:ascii="Symbol" w:hAnsi="Symbol" w:cs="Symbol" w:hint="default"/>
    </w:rPr>
  </w:style>
  <w:style w:type="character" w:customStyle="1" w:styleId="WW8Num46z1">
    <w:name w:val="WW8Num46z1"/>
    <w:rPr>
      <w:rFonts w:ascii="Courier New" w:hAnsi="Courier New" w:cs="Courier New" w:hint="default"/>
    </w:rPr>
  </w:style>
  <w:style w:type="character" w:customStyle="1" w:styleId="WW8Num46z2">
    <w:name w:val="WW8Num46z2"/>
    <w:rPr>
      <w:rFonts w:ascii="Wingdings" w:hAnsi="Wingdings" w:cs="Wingdings" w:hint="default"/>
    </w:rPr>
  </w:style>
  <w:style w:type="character" w:customStyle="1" w:styleId="WW8Num47z0">
    <w:name w:val="WW8Num47z0"/>
    <w:rPr>
      <w:rFonts w:ascii="Symbol" w:hAnsi="Symbol" w:cs="Symbol" w:hint="default"/>
    </w:rPr>
  </w:style>
  <w:style w:type="character" w:customStyle="1" w:styleId="WW8Num47z1">
    <w:name w:val="WW8Num47z1"/>
    <w:rPr>
      <w:rFonts w:ascii="Courier New" w:hAnsi="Courier New" w:cs="Courier New" w:hint="default"/>
    </w:rPr>
  </w:style>
  <w:style w:type="character" w:customStyle="1" w:styleId="WW8Num47z2">
    <w:name w:val="WW8Num47z2"/>
    <w:rPr>
      <w:rFonts w:ascii="Wingdings" w:hAnsi="Wingdings" w:cs="Wingdings" w:hint="default"/>
    </w:rPr>
  </w:style>
  <w:style w:type="character" w:customStyle="1" w:styleId="40">
    <w:name w:val="Основной шрифт абзаца4"/>
  </w:style>
  <w:style w:type="character" w:customStyle="1" w:styleId="30">
    <w:name w:val="Основной шрифт абзаца3"/>
  </w:style>
  <w:style w:type="character" w:customStyle="1" w:styleId="WW8Num12z1">
    <w:name w:val="WW8Num12z1"/>
    <w:rPr>
      <w:rFonts w:ascii="0" w:hAnsi="0" w:cs="Courier New"/>
      <w:sz w:val="20"/>
    </w:rPr>
  </w:style>
  <w:style w:type="character" w:customStyle="1" w:styleId="WW8Num12z2">
    <w:name w:val="WW8Num12z2"/>
    <w:rPr>
      <w:rFonts w:ascii="Wingdings" w:hAnsi="Wingdings" w:cs="Wingdings"/>
      <w:sz w:val="20"/>
    </w:rPr>
  </w:style>
  <w:style w:type="character" w:customStyle="1" w:styleId="WW8Num13z1">
    <w:name w:val="WW8Num13z1"/>
    <w:rPr>
      <w:rFonts w:ascii="0" w:hAnsi="0" w:cs="Courier New"/>
      <w:sz w:val="20"/>
    </w:rPr>
  </w:style>
  <w:style w:type="character" w:customStyle="1" w:styleId="WW8Num13z2">
    <w:name w:val="WW8Num13z2"/>
    <w:rPr>
      <w:rFonts w:ascii="Wingdings" w:hAnsi="Wingdings" w:cs="Wingdings"/>
      <w:sz w:val="20"/>
    </w:rPr>
  </w:style>
  <w:style w:type="character" w:customStyle="1" w:styleId="WW8Num15z0">
    <w:name w:val="WW8Num15z0"/>
    <w:rPr>
      <w:rFonts w:ascii="Symbol" w:hAnsi="Symbol" w:cs="Symbol"/>
      <w:sz w:val="20"/>
    </w:rPr>
  </w:style>
  <w:style w:type="character" w:customStyle="1" w:styleId="WW8Num15z1">
    <w:name w:val="WW8Num15z1"/>
    <w:rPr>
      <w:rFonts w:ascii="0" w:hAnsi="0" w:cs="Courier New"/>
      <w:sz w:val="20"/>
    </w:rPr>
  </w:style>
  <w:style w:type="character" w:customStyle="1" w:styleId="WW8Num15z2">
    <w:name w:val="WW8Num15z2"/>
    <w:rPr>
      <w:rFonts w:ascii="Wingdings" w:hAnsi="Wingdings" w:cs="Wingdings"/>
      <w:sz w:val="20"/>
    </w:rPr>
  </w:style>
  <w:style w:type="character" w:customStyle="1" w:styleId="WW8Num23z3">
    <w:name w:val="WW8Num23z3"/>
    <w:rPr>
      <w:rFonts w:ascii="Symbol" w:hAnsi="Symbol" w:cs="Symbol" w:hint="default"/>
    </w:rPr>
  </w:style>
  <w:style w:type="character" w:customStyle="1" w:styleId="WW8NumSt18z0">
    <w:name w:val="WW8NumSt18z0"/>
    <w:rPr>
      <w:rFonts w:ascii="Symbol" w:hAnsi="Symbol" w:cs="Symbol" w:hint="default"/>
    </w:rPr>
  </w:style>
  <w:style w:type="character" w:customStyle="1" w:styleId="20">
    <w:name w:val="Основной шрифт абзаца2"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10">
    <w:name w:val="Основной шрифт абзаца1"/>
  </w:style>
  <w:style w:type="character" w:styleId="a4">
    <w:name w:val="page number"/>
    <w:basedOn w:val="10"/>
  </w:style>
  <w:style w:type="character" w:customStyle="1" w:styleId="11">
    <w:name w:val="Заголовок 1 Знак"/>
    <w:rPr>
      <w:rFonts w:ascii="ISOCPEUR" w:hAnsi="ISOCPEUR" w:cs="ISOCPEUR"/>
      <w:b/>
      <w:i/>
    </w:rPr>
  </w:style>
  <w:style w:type="character" w:customStyle="1" w:styleId="a5">
    <w:name w:val="Основной текст с отступом Знак"/>
    <w:rPr>
      <w:rFonts w:ascii="Courier New" w:hAnsi="Courier New" w:cs="Courier New"/>
      <w:sz w:val="24"/>
    </w:rPr>
  </w:style>
  <w:style w:type="character" w:customStyle="1" w:styleId="31">
    <w:name w:val="Заголовок 3 Знак"/>
    <w:rPr>
      <w:rFonts w:ascii="Cambria" w:eastAsia="Times New Roman" w:hAnsi="Cambria" w:cs="Times New Roman"/>
      <w:b/>
      <w:bCs/>
      <w:sz w:val="26"/>
      <w:szCs w:val="26"/>
    </w:rPr>
  </w:style>
  <w:style w:type="character" w:styleId="a6">
    <w:name w:val="Hyperlink"/>
    <w:uiPriority w:val="99"/>
    <w:rPr>
      <w:color w:val="0000FF"/>
      <w:u w:val="single"/>
    </w:rPr>
  </w:style>
  <w:style w:type="character" w:customStyle="1" w:styleId="a7">
    <w:name w:val="Название Знак"/>
    <w:rPr>
      <w:rFonts w:ascii="Cambria" w:eastAsia="Times New Roman" w:hAnsi="Cambria" w:cs="Times New Roman"/>
      <w:b/>
      <w:bCs/>
      <w:kern w:val="2"/>
      <w:sz w:val="32"/>
      <w:szCs w:val="32"/>
    </w:rPr>
  </w:style>
  <w:style w:type="character" w:customStyle="1" w:styleId="FontStyle21">
    <w:name w:val="Font Style21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22">
    <w:name w:val="Font Style22"/>
    <w:rPr>
      <w:rFonts w:ascii="Times New Roman" w:hAnsi="Times New Roman" w:cs="Times New Roman"/>
      <w:color w:val="000000"/>
      <w:sz w:val="26"/>
      <w:szCs w:val="26"/>
    </w:rPr>
  </w:style>
  <w:style w:type="character" w:customStyle="1" w:styleId="a8">
    <w:name w:val="Ссылка указателя"/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  <w:rPr>
      <w:rFonts w:cs="Symbol"/>
      <w:sz w:val="20"/>
    </w:rPr>
  </w:style>
  <w:style w:type="character" w:customStyle="1" w:styleId="ListLabel11">
    <w:name w:val="ListLabel 11"/>
    <w:rPr>
      <w:rFonts w:cs="Courier New"/>
      <w:sz w:val="20"/>
    </w:rPr>
  </w:style>
  <w:style w:type="character" w:customStyle="1" w:styleId="ListLabel12">
    <w:name w:val="ListLabel 12"/>
    <w:rPr>
      <w:rFonts w:cs="Wingdings"/>
      <w:sz w:val="20"/>
    </w:rPr>
  </w:style>
  <w:style w:type="character" w:customStyle="1" w:styleId="ListLabel13">
    <w:name w:val="ListLabel 13"/>
    <w:rPr>
      <w:rFonts w:cs="Wingdings"/>
      <w:sz w:val="20"/>
    </w:rPr>
  </w:style>
  <w:style w:type="character" w:customStyle="1" w:styleId="ListLabel14">
    <w:name w:val="ListLabel 14"/>
    <w:rPr>
      <w:rFonts w:cs="Wingdings"/>
      <w:sz w:val="20"/>
    </w:rPr>
  </w:style>
  <w:style w:type="character" w:customStyle="1" w:styleId="ListLabel15">
    <w:name w:val="ListLabel 15"/>
    <w:rPr>
      <w:rFonts w:cs="Wingdings"/>
      <w:sz w:val="20"/>
    </w:rPr>
  </w:style>
  <w:style w:type="character" w:customStyle="1" w:styleId="ListLabel16">
    <w:name w:val="ListLabel 16"/>
    <w:rPr>
      <w:rFonts w:cs="Wingdings"/>
      <w:sz w:val="20"/>
    </w:rPr>
  </w:style>
  <w:style w:type="character" w:customStyle="1" w:styleId="ListLabel17">
    <w:name w:val="ListLabel 17"/>
    <w:rPr>
      <w:rFonts w:cs="Wingdings"/>
      <w:sz w:val="20"/>
    </w:rPr>
  </w:style>
  <w:style w:type="character" w:customStyle="1" w:styleId="ListLabel18">
    <w:name w:val="ListLabel 18"/>
    <w:rPr>
      <w:rFonts w:cs="Wingdings"/>
      <w:sz w:val="20"/>
    </w:rPr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  <w:rPr>
      <w:rFonts w:cs="Symbol"/>
      <w:sz w:val="20"/>
    </w:rPr>
  </w:style>
  <w:style w:type="character" w:customStyle="1" w:styleId="ListLabel29">
    <w:name w:val="ListLabel 29"/>
    <w:rPr>
      <w:rFonts w:cs="Courier New"/>
      <w:sz w:val="20"/>
    </w:rPr>
  </w:style>
  <w:style w:type="character" w:customStyle="1" w:styleId="ListLabel30">
    <w:name w:val="ListLabel 30"/>
    <w:rPr>
      <w:rFonts w:cs="Wingdings"/>
      <w:sz w:val="20"/>
    </w:rPr>
  </w:style>
  <w:style w:type="character" w:customStyle="1" w:styleId="ListLabel31">
    <w:name w:val="ListLabel 31"/>
    <w:rPr>
      <w:rFonts w:cs="Wingdings"/>
      <w:sz w:val="20"/>
    </w:rPr>
  </w:style>
  <w:style w:type="character" w:customStyle="1" w:styleId="ListLabel32">
    <w:name w:val="ListLabel 32"/>
    <w:rPr>
      <w:rFonts w:cs="Wingdings"/>
      <w:sz w:val="20"/>
    </w:rPr>
  </w:style>
  <w:style w:type="character" w:customStyle="1" w:styleId="ListLabel33">
    <w:name w:val="ListLabel 33"/>
    <w:rPr>
      <w:rFonts w:cs="Wingdings"/>
      <w:sz w:val="20"/>
    </w:rPr>
  </w:style>
  <w:style w:type="character" w:customStyle="1" w:styleId="ListLabel34">
    <w:name w:val="ListLabel 34"/>
    <w:rPr>
      <w:rFonts w:cs="Wingdings"/>
      <w:sz w:val="20"/>
    </w:rPr>
  </w:style>
  <w:style w:type="character" w:customStyle="1" w:styleId="ListLabel35">
    <w:name w:val="ListLabel 35"/>
    <w:rPr>
      <w:rFonts w:cs="Wingdings"/>
      <w:sz w:val="20"/>
    </w:rPr>
  </w:style>
  <w:style w:type="character" w:customStyle="1" w:styleId="ListLabel36">
    <w:name w:val="ListLabel 36"/>
    <w:rPr>
      <w:rFonts w:cs="Wingdings"/>
      <w:sz w:val="20"/>
    </w:rPr>
  </w:style>
  <w:style w:type="character" w:customStyle="1" w:styleId="ListLabel37">
    <w:name w:val="ListLabel 37"/>
    <w:rPr>
      <w:rFonts w:cs="Symbol"/>
      <w:sz w:val="20"/>
    </w:rPr>
  </w:style>
  <w:style w:type="character" w:customStyle="1" w:styleId="ListLabel38">
    <w:name w:val="ListLabel 38"/>
  </w:style>
  <w:style w:type="character" w:customStyle="1" w:styleId="ListLabel39">
    <w:name w:val="ListLabel 39"/>
    <w:rPr>
      <w:rFonts w:cs="Wingdings"/>
      <w:sz w:val="20"/>
    </w:rPr>
  </w:style>
  <w:style w:type="character" w:customStyle="1" w:styleId="ListLabel40">
    <w:name w:val="ListLabel 40"/>
    <w:rPr>
      <w:rFonts w:cs="Wingdings"/>
      <w:sz w:val="20"/>
    </w:rPr>
  </w:style>
  <w:style w:type="character" w:customStyle="1" w:styleId="ListLabel41">
    <w:name w:val="ListLabel 41"/>
    <w:rPr>
      <w:rFonts w:cs="Wingdings"/>
      <w:sz w:val="20"/>
    </w:rPr>
  </w:style>
  <w:style w:type="character" w:customStyle="1" w:styleId="ListLabel42">
    <w:name w:val="ListLabel 42"/>
    <w:rPr>
      <w:rFonts w:cs="Wingdings"/>
      <w:sz w:val="20"/>
    </w:rPr>
  </w:style>
  <w:style w:type="character" w:customStyle="1" w:styleId="ListLabel43">
    <w:name w:val="ListLabel 43"/>
    <w:rPr>
      <w:rFonts w:cs="Wingdings"/>
      <w:sz w:val="20"/>
    </w:rPr>
  </w:style>
  <w:style w:type="character" w:customStyle="1" w:styleId="ListLabel44">
    <w:name w:val="ListLabel 44"/>
    <w:rPr>
      <w:rFonts w:cs="Wingdings"/>
      <w:sz w:val="20"/>
    </w:rPr>
  </w:style>
  <w:style w:type="character" w:customStyle="1" w:styleId="ListLabel45">
    <w:name w:val="ListLabel 45"/>
    <w:rPr>
      <w:rFonts w:cs="Wingdings"/>
      <w:sz w:val="20"/>
    </w:rPr>
  </w:style>
  <w:style w:type="character" w:customStyle="1" w:styleId="ListLabel46">
    <w:name w:val="ListLabel 46"/>
    <w:rPr>
      <w:rFonts w:cs="Symbol"/>
      <w:sz w:val="20"/>
    </w:rPr>
  </w:style>
  <w:style w:type="character" w:customStyle="1" w:styleId="ListLabel47">
    <w:name w:val="ListLabel 47"/>
    <w:rPr>
      <w:rFonts w:cs="Courier New"/>
      <w:sz w:val="20"/>
    </w:rPr>
  </w:style>
  <w:style w:type="character" w:customStyle="1" w:styleId="ListLabel48">
    <w:name w:val="ListLabel 48"/>
    <w:rPr>
      <w:rFonts w:cs="Wingdings"/>
      <w:sz w:val="20"/>
    </w:rPr>
  </w:style>
  <w:style w:type="character" w:customStyle="1" w:styleId="ListLabel49">
    <w:name w:val="ListLabel 49"/>
    <w:rPr>
      <w:rFonts w:cs="Wingdings"/>
      <w:sz w:val="20"/>
    </w:rPr>
  </w:style>
  <w:style w:type="character" w:customStyle="1" w:styleId="ListLabel50">
    <w:name w:val="ListLabel 50"/>
    <w:rPr>
      <w:rFonts w:cs="Wingdings"/>
      <w:sz w:val="20"/>
    </w:rPr>
  </w:style>
  <w:style w:type="character" w:customStyle="1" w:styleId="ListLabel51">
    <w:name w:val="ListLabel 51"/>
    <w:rPr>
      <w:rFonts w:cs="Wingdings"/>
      <w:sz w:val="20"/>
    </w:rPr>
  </w:style>
  <w:style w:type="character" w:customStyle="1" w:styleId="ListLabel52">
    <w:name w:val="ListLabel 52"/>
    <w:rPr>
      <w:rFonts w:cs="Wingdings"/>
      <w:sz w:val="20"/>
    </w:rPr>
  </w:style>
  <w:style w:type="character" w:customStyle="1" w:styleId="ListLabel53">
    <w:name w:val="ListLabel 53"/>
    <w:rPr>
      <w:rFonts w:cs="Wingdings"/>
      <w:sz w:val="20"/>
    </w:rPr>
  </w:style>
  <w:style w:type="character" w:customStyle="1" w:styleId="ListLabel54">
    <w:name w:val="ListLabel 54"/>
    <w:rPr>
      <w:rFonts w:cs="Wingdings"/>
      <w:sz w:val="20"/>
    </w:rPr>
  </w:style>
  <w:style w:type="character" w:customStyle="1" w:styleId="ListLabel55">
    <w:name w:val="ListLabel 55"/>
    <w:rPr>
      <w:rFonts w:cs="Symbol"/>
      <w:sz w:val="20"/>
    </w:rPr>
  </w:style>
  <w:style w:type="character" w:customStyle="1" w:styleId="ListLabel56">
    <w:name w:val="ListLabel 56"/>
    <w:rPr>
      <w:rFonts w:cs="Courier New"/>
      <w:sz w:val="20"/>
    </w:rPr>
  </w:style>
  <w:style w:type="character" w:customStyle="1" w:styleId="ListLabel57">
    <w:name w:val="ListLabel 57"/>
    <w:rPr>
      <w:rFonts w:cs="Wingdings"/>
      <w:sz w:val="20"/>
    </w:rPr>
  </w:style>
  <w:style w:type="character" w:customStyle="1" w:styleId="ListLabel58">
    <w:name w:val="ListLabel 58"/>
    <w:rPr>
      <w:rFonts w:cs="Wingdings"/>
      <w:sz w:val="20"/>
    </w:rPr>
  </w:style>
  <w:style w:type="character" w:customStyle="1" w:styleId="ListLabel59">
    <w:name w:val="ListLabel 59"/>
    <w:rPr>
      <w:rFonts w:cs="Wingdings"/>
      <w:sz w:val="20"/>
    </w:rPr>
  </w:style>
  <w:style w:type="character" w:customStyle="1" w:styleId="ListLabel60">
    <w:name w:val="ListLabel 60"/>
    <w:rPr>
      <w:rFonts w:cs="Wingdings"/>
      <w:sz w:val="20"/>
    </w:rPr>
  </w:style>
  <w:style w:type="character" w:customStyle="1" w:styleId="ListLabel61">
    <w:name w:val="ListLabel 61"/>
    <w:rPr>
      <w:rFonts w:cs="Wingdings"/>
      <w:sz w:val="20"/>
    </w:rPr>
  </w:style>
  <w:style w:type="character" w:customStyle="1" w:styleId="ListLabel62">
    <w:name w:val="ListLabel 62"/>
    <w:rPr>
      <w:rFonts w:cs="Wingdings"/>
      <w:sz w:val="20"/>
    </w:rPr>
  </w:style>
  <w:style w:type="character" w:customStyle="1" w:styleId="ListLabel63">
    <w:name w:val="ListLabel 63"/>
    <w:rPr>
      <w:rFonts w:cs="Wingdings"/>
      <w:sz w:val="20"/>
    </w:rPr>
  </w:style>
  <w:style w:type="character" w:customStyle="1" w:styleId="ListLabel64">
    <w:name w:val="ListLabel 64"/>
    <w:rPr>
      <w:rFonts w:cs="Symbol"/>
      <w:sz w:val="20"/>
    </w:rPr>
  </w:style>
  <w:style w:type="character" w:customStyle="1" w:styleId="ListLabel65">
    <w:name w:val="ListLabel 65"/>
    <w:rPr>
      <w:rFonts w:cs="Courier New"/>
      <w:sz w:val="20"/>
    </w:rPr>
  </w:style>
  <w:style w:type="character" w:customStyle="1" w:styleId="ListLabel66">
    <w:name w:val="ListLabel 66"/>
    <w:rPr>
      <w:rFonts w:cs="Wingdings"/>
      <w:sz w:val="20"/>
    </w:rPr>
  </w:style>
  <w:style w:type="character" w:customStyle="1" w:styleId="ListLabel67">
    <w:name w:val="ListLabel 67"/>
    <w:rPr>
      <w:rFonts w:cs="Wingdings"/>
      <w:sz w:val="20"/>
    </w:rPr>
  </w:style>
  <w:style w:type="character" w:customStyle="1" w:styleId="ListLabel68">
    <w:name w:val="ListLabel 68"/>
    <w:rPr>
      <w:rFonts w:cs="Wingdings"/>
      <w:sz w:val="20"/>
    </w:rPr>
  </w:style>
  <w:style w:type="character" w:customStyle="1" w:styleId="ListLabel69">
    <w:name w:val="ListLabel 69"/>
    <w:rPr>
      <w:rFonts w:cs="Wingdings"/>
      <w:sz w:val="20"/>
    </w:rPr>
  </w:style>
  <w:style w:type="character" w:customStyle="1" w:styleId="ListLabel70">
    <w:name w:val="ListLabel 70"/>
    <w:rPr>
      <w:rFonts w:cs="Wingdings"/>
      <w:sz w:val="20"/>
    </w:rPr>
  </w:style>
  <w:style w:type="character" w:customStyle="1" w:styleId="ListLabel71">
    <w:name w:val="ListLabel 71"/>
    <w:rPr>
      <w:rFonts w:cs="Wingdings"/>
      <w:sz w:val="20"/>
    </w:rPr>
  </w:style>
  <w:style w:type="character" w:customStyle="1" w:styleId="ListLabel72">
    <w:name w:val="ListLabel 72"/>
    <w:rPr>
      <w:rFonts w:cs="Wingdings"/>
      <w:sz w:val="20"/>
    </w:rPr>
  </w:style>
  <w:style w:type="character" w:customStyle="1" w:styleId="ListLabel73">
    <w:name w:val="ListLabel 73"/>
    <w:rPr>
      <w:rFonts w:cs="Symbol"/>
      <w:sz w:val="20"/>
    </w:rPr>
  </w:style>
  <w:style w:type="character" w:customStyle="1" w:styleId="ListLabel74">
    <w:name w:val="ListLabel 74"/>
    <w:rPr>
      <w:rFonts w:cs="Courier New"/>
      <w:sz w:val="20"/>
    </w:rPr>
  </w:style>
  <w:style w:type="character" w:customStyle="1" w:styleId="ListLabel75">
    <w:name w:val="ListLabel 75"/>
    <w:rPr>
      <w:rFonts w:cs="Wingdings"/>
      <w:sz w:val="20"/>
    </w:rPr>
  </w:style>
  <w:style w:type="character" w:customStyle="1" w:styleId="ListLabel76">
    <w:name w:val="ListLabel 76"/>
    <w:rPr>
      <w:rFonts w:cs="Wingdings"/>
      <w:sz w:val="20"/>
    </w:rPr>
  </w:style>
  <w:style w:type="character" w:customStyle="1" w:styleId="ListLabel77">
    <w:name w:val="ListLabel 77"/>
    <w:rPr>
      <w:rFonts w:cs="Wingdings"/>
      <w:sz w:val="20"/>
    </w:rPr>
  </w:style>
  <w:style w:type="character" w:customStyle="1" w:styleId="ListLabel78">
    <w:name w:val="ListLabel 78"/>
    <w:rPr>
      <w:rFonts w:cs="Wingdings"/>
      <w:sz w:val="20"/>
    </w:rPr>
  </w:style>
  <w:style w:type="character" w:customStyle="1" w:styleId="ListLabel79">
    <w:name w:val="ListLabel 79"/>
    <w:rPr>
      <w:rFonts w:cs="Wingdings"/>
      <w:sz w:val="20"/>
    </w:rPr>
  </w:style>
  <w:style w:type="character" w:customStyle="1" w:styleId="ListLabel80">
    <w:name w:val="ListLabel 80"/>
    <w:rPr>
      <w:rFonts w:cs="Wingdings"/>
      <w:sz w:val="20"/>
    </w:rPr>
  </w:style>
  <w:style w:type="character" w:customStyle="1" w:styleId="ListLabel81">
    <w:name w:val="ListLabel 81"/>
    <w:rPr>
      <w:rFonts w:cs="Wingdings"/>
      <w:sz w:val="20"/>
    </w:rPr>
  </w:style>
  <w:style w:type="character" w:customStyle="1" w:styleId="ListLabel82">
    <w:name w:val="ListLabel 82"/>
    <w:rPr>
      <w:rFonts w:cs="Symbol"/>
      <w:sz w:val="20"/>
    </w:rPr>
  </w:style>
  <w:style w:type="character" w:customStyle="1" w:styleId="ListLabel83">
    <w:name w:val="ListLabel 83"/>
    <w:rPr>
      <w:rFonts w:cs="Courier New"/>
      <w:sz w:val="20"/>
    </w:rPr>
  </w:style>
  <w:style w:type="character" w:customStyle="1" w:styleId="ListLabel84">
    <w:name w:val="ListLabel 84"/>
    <w:rPr>
      <w:rFonts w:cs="Wingdings"/>
      <w:sz w:val="20"/>
    </w:rPr>
  </w:style>
  <w:style w:type="character" w:customStyle="1" w:styleId="ListLabel85">
    <w:name w:val="ListLabel 85"/>
    <w:rPr>
      <w:rFonts w:cs="Wingdings"/>
      <w:sz w:val="20"/>
    </w:rPr>
  </w:style>
  <w:style w:type="character" w:customStyle="1" w:styleId="ListLabel86">
    <w:name w:val="ListLabel 86"/>
    <w:rPr>
      <w:rFonts w:cs="Wingdings"/>
      <w:sz w:val="20"/>
    </w:rPr>
  </w:style>
  <w:style w:type="character" w:customStyle="1" w:styleId="ListLabel87">
    <w:name w:val="ListLabel 87"/>
    <w:rPr>
      <w:rFonts w:cs="Wingdings"/>
      <w:sz w:val="20"/>
    </w:rPr>
  </w:style>
  <w:style w:type="character" w:customStyle="1" w:styleId="ListLabel88">
    <w:name w:val="ListLabel 88"/>
    <w:rPr>
      <w:rFonts w:cs="Wingdings"/>
      <w:sz w:val="20"/>
    </w:rPr>
  </w:style>
  <w:style w:type="character" w:customStyle="1" w:styleId="ListLabel89">
    <w:name w:val="ListLabel 89"/>
    <w:rPr>
      <w:rFonts w:cs="Wingdings"/>
      <w:sz w:val="20"/>
    </w:rPr>
  </w:style>
  <w:style w:type="character" w:customStyle="1" w:styleId="ListLabel90">
    <w:name w:val="ListLabel 90"/>
    <w:rPr>
      <w:rFonts w:cs="Wingdings"/>
      <w:sz w:val="20"/>
    </w:rPr>
  </w:style>
  <w:style w:type="character" w:customStyle="1" w:styleId="ListLabel91">
    <w:name w:val="ListLabel 91"/>
    <w:rPr>
      <w:rFonts w:cs="Symbol"/>
      <w:sz w:val="20"/>
    </w:rPr>
  </w:style>
  <w:style w:type="character" w:customStyle="1" w:styleId="ListLabel92">
    <w:name w:val="ListLabel 92"/>
    <w:rPr>
      <w:rFonts w:cs="Courier New"/>
      <w:sz w:val="20"/>
    </w:rPr>
  </w:style>
  <w:style w:type="character" w:customStyle="1" w:styleId="ListLabel93">
    <w:name w:val="ListLabel 93"/>
    <w:rPr>
      <w:rFonts w:cs="Wingdings"/>
      <w:sz w:val="20"/>
    </w:rPr>
  </w:style>
  <w:style w:type="character" w:customStyle="1" w:styleId="ListLabel94">
    <w:name w:val="ListLabel 94"/>
    <w:rPr>
      <w:rFonts w:cs="Wingdings"/>
      <w:sz w:val="20"/>
    </w:rPr>
  </w:style>
  <w:style w:type="character" w:customStyle="1" w:styleId="ListLabel95">
    <w:name w:val="ListLabel 95"/>
    <w:rPr>
      <w:rFonts w:cs="Wingdings"/>
      <w:sz w:val="20"/>
    </w:rPr>
  </w:style>
  <w:style w:type="character" w:customStyle="1" w:styleId="ListLabel96">
    <w:name w:val="ListLabel 96"/>
    <w:rPr>
      <w:rFonts w:cs="Wingdings"/>
      <w:sz w:val="20"/>
    </w:rPr>
  </w:style>
  <w:style w:type="character" w:customStyle="1" w:styleId="ListLabel97">
    <w:name w:val="ListLabel 97"/>
    <w:rPr>
      <w:rFonts w:cs="Wingdings"/>
      <w:sz w:val="20"/>
    </w:rPr>
  </w:style>
  <w:style w:type="character" w:customStyle="1" w:styleId="ListLabel98">
    <w:name w:val="ListLabel 98"/>
    <w:rPr>
      <w:rFonts w:cs="Wingdings"/>
      <w:sz w:val="20"/>
    </w:rPr>
  </w:style>
  <w:style w:type="character" w:customStyle="1" w:styleId="ListLabel99">
    <w:name w:val="ListLabel 99"/>
    <w:rPr>
      <w:rFonts w:cs="Wingdings"/>
      <w:sz w:val="20"/>
    </w:rPr>
  </w:style>
  <w:style w:type="character" w:customStyle="1" w:styleId="ListLabel100">
    <w:name w:val="ListLabel 100"/>
    <w:rPr>
      <w:rFonts w:cs="Symbol"/>
      <w:sz w:val="20"/>
    </w:rPr>
  </w:style>
  <w:style w:type="character" w:customStyle="1" w:styleId="ListLabel101">
    <w:name w:val="ListLabel 101"/>
    <w:rPr>
      <w:rFonts w:cs="Courier New"/>
      <w:sz w:val="20"/>
    </w:rPr>
  </w:style>
  <w:style w:type="character" w:customStyle="1" w:styleId="ListLabel102">
    <w:name w:val="ListLabel 102"/>
    <w:rPr>
      <w:rFonts w:cs="Wingdings"/>
      <w:sz w:val="20"/>
    </w:rPr>
  </w:style>
  <w:style w:type="character" w:customStyle="1" w:styleId="ListLabel103">
    <w:name w:val="ListLabel 103"/>
    <w:rPr>
      <w:rFonts w:cs="Wingdings"/>
      <w:sz w:val="20"/>
    </w:rPr>
  </w:style>
  <w:style w:type="character" w:customStyle="1" w:styleId="ListLabel104">
    <w:name w:val="ListLabel 104"/>
    <w:rPr>
      <w:rFonts w:cs="Wingdings"/>
      <w:sz w:val="20"/>
    </w:rPr>
  </w:style>
  <w:style w:type="character" w:customStyle="1" w:styleId="ListLabel105">
    <w:name w:val="ListLabel 105"/>
    <w:rPr>
      <w:rFonts w:cs="Wingdings"/>
      <w:sz w:val="20"/>
    </w:rPr>
  </w:style>
  <w:style w:type="character" w:customStyle="1" w:styleId="ListLabel106">
    <w:name w:val="ListLabel 106"/>
    <w:rPr>
      <w:rFonts w:cs="Wingdings"/>
      <w:sz w:val="20"/>
    </w:rPr>
  </w:style>
  <w:style w:type="character" w:customStyle="1" w:styleId="ListLabel107">
    <w:name w:val="ListLabel 107"/>
    <w:rPr>
      <w:rFonts w:cs="Wingdings"/>
      <w:sz w:val="20"/>
    </w:rPr>
  </w:style>
  <w:style w:type="character" w:customStyle="1" w:styleId="ListLabel108">
    <w:name w:val="ListLabel 108"/>
    <w:rPr>
      <w:rFonts w:cs="Wingdings"/>
      <w:sz w:val="20"/>
    </w:rPr>
  </w:style>
  <w:style w:type="character" w:customStyle="1" w:styleId="ListLabel109">
    <w:name w:val="ListLabel 109"/>
    <w:rPr>
      <w:rFonts w:cs="Symbol"/>
      <w:sz w:val="20"/>
    </w:rPr>
  </w:style>
  <w:style w:type="character" w:customStyle="1" w:styleId="ListLabel110">
    <w:name w:val="ListLabel 110"/>
    <w:rPr>
      <w:rFonts w:cs="Courier New"/>
      <w:sz w:val="20"/>
    </w:rPr>
  </w:style>
  <w:style w:type="character" w:customStyle="1" w:styleId="ListLabel111">
    <w:name w:val="ListLabel 111"/>
    <w:rPr>
      <w:rFonts w:cs="Wingdings"/>
      <w:sz w:val="20"/>
    </w:rPr>
  </w:style>
  <w:style w:type="character" w:customStyle="1" w:styleId="ListLabel112">
    <w:name w:val="ListLabel 112"/>
    <w:rPr>
      <w:rFonts w:cs="Wingdings"/>
      <w:sz w:val="20"/>
    </w:rPr>
  </w:style>
  <w:style w:type="character" w:customStyle="1" w:styleId="ListLabel113">
    <w:name w:val="ListLabel 113"/>
    <w:rPr>
      <w:rFonts w:cs="Wingdings"/>
      <w:sz w:val="20"/>
    </w:rPr>
  </w:style>
  <w:style w:type="character" w:customStyle="1" w:styleId="ListLabel114">
    <w:name w:val="ListLabel 114"/>
    <w:rPr>
      <w:rFonts w:cs="Wingdings"/>
      <w:sz w:val="20"/>
    </w:rPr>
  </w:style>
  <w:style w:type="character" w:customStyle="1" w:styleId="ListLabel115">
    <w:name w:val="ListLabel 115"/>
    <w:rPr>
      <w:rFonts w:cs="Wingdings"/>
      <w:sz w:val="20"/>
    </w:rPr>
  </w:style>
  <w:style w:type="character" w:customStyle="1" w:styleId="ListLabel116">
    <w:name w:val="ListLabel 116"/>
    <w:rPr>
      <w:rFonts w:cs="Wingdings"/>
      <w:sz w:val="20"/>
    </w:rPr>
  </w:style>
  <w:style w:type="character" w:customStyle="1" w:styleId="ListLabel117">
    <w:name w:val="ListLabel 117"/>
    <w:rPr>
      <w:rFonts w:cs="Wingdings"/>
      <w:sz w:val="20"/>
    </w:rPr>
  </w:style>
  <w:style w:type="character" w:customStyle="1" w:styleId="ListLabel118">
    <w:name w:val="ListLabel 118"/>
    <w:rPr>
      <w:rFonts w:cs="Symbol"/>
      <w:sz w:val="20"/>
    </w:rPr>
  </w:style>
  <w:style w:type="character" w:customStyle="1" w:styleId="ListLabel119">
    <w:name w:val="ListLabel 119"/>
    <w:rPr>
      <w:rFonts w:cs="Courier New"/>
      <w:sz w:val="20"/>
    </w:rPr>
  </w:style>
  <w:style w:type="character" w:customStyle="1" w:styleId="ListLabel120">
    <w:name w:val="ListLabel 120"/>
    <w:rPr>
      <w:rFonts w:cs="Wingdings"/>
      <w:sz w:val="20"/>
    </w:rPr>
  </w:style>
  <w:style w:type="character" w:customStyle="1" w:styleId="ListLabel121">
    <w:name w:val="ListLabel 121"/>
    <w:rPr>
      <w:rFonts w:cs="Wingdings"/>
      <w:sz w:val="20"/>
    </w:rPr>
  </w:style>
  <w:style w:type="character" w:customStyle="1" w:styleId="ListLabel122">
    <w:name w:val="ListLabel 122"/>
    <w:rPr>
      <w:rFonts w:cs="Wingdings"/>
      <w:sz w:val="20"/>
    </w:rPr>
  </w:style>
  <w:style w:type="character" w:customStyle="1" w:styleId="ListLabel123">
    <w:name w:val="ListLabel 123"/>
    <w:rPr>
      <w:rFonts w:cs="Wingdings"/>
      <w:sz w:val="20"/>
    </w:rPr>
  </w:style>
  <w:style w:type="character" w:customStyle="1" w:styleId="ListLabel124">
    <w:name w:val="ListLabel 124"/>
    <w:rPr>
      <w:rFonts w:cs="Wingdings"/>
      <w:sz w:val="20"/>
    </w:rPr>
  </w:style>
  <w:style w:type="character" w:customStyle="1" w:styleId="ListLabel125">
    <w:name w:val="ListLabel 125"/>
    <w:rPr>
      <w:rFonts w:cs="Wingdings"/>
      <w:sz w:val="20"/>
    </w:rPr>
  </w:style>
  <w:style w:type="character" w:customStyle="1" w:styleId="ListLabel126">
    <w:name w:val="ListLabel 126"/>
    <w:rPr>
      <w:rFonts w:cs="Wingdings"/>
      <w:sz w:val="20"/>
    </w:rPr>
  </w:style>
  <w:style w:type="character" w:customStyle="1" w:styleId="searchresult">
    <w:name w:val="search_result"/>
  </w:style>
  <w:style w:type="character" w:customStyle="1" w:styleId="21">
    <w:name w:val="Основной текст с отступом 2 Знак"/>
    <w:rPr>
      <w:rFonts w:ascii="Calibri" w:hAnsi="Calibri" w:cs="Calibri"/>
      <w:sz w:val="22"/>
      <w:szCs w:val="22"/>
    </w:rPr>
  </w:style>
  <w:style w:type="character" w:customStyle="1" w:styleId="a9">
    <w:name w:val="Основной текст Знак"/>
    <w:rPr>
      <w:rFonts w:ascii="Calibri" w:hAnsi="Calibri" w:cs="Calibri"/>
      <w:sz w:val="22"/>
      <w:szCs w:val="22"/>
      <w:lang w:eastAsia="zh-CN"/>
    </w:rPr>
  </w:style>
  <w:style w:type="character" w:customStyle="1" w:styleId="aa">
    <w:name w:val="Маркеры"/>
    <w:rPr>
      <w:rFonts w:ascii="OpenSymbol" w:eastAsia="OpenSymbol" w:hAnsi="OpenSymbol" w:cs="OpenSymbol"/>
    </w:rPr>
  </w:style>
  <w:style w:type="character" w:customStyle="1" w:styleId="ab">
    <w:name w:val="Символ нумерации"/>
  </w:style>
  <w:style w:type="character" w:customStyle="1" w:styleId="highlight">
    <w:name w:val="highlight"/>
  </w:style>
  <w:style w:type="character" w:styleId="ac">
    <w:name w:val="Strong"/>
    <w:uiPriority w:val="22"/>
    <w:qFormat/>
    <w:rPr>
      <w:b/>
      <w:bCs/>
    </w:rPr>
  </w:style>
  <w:style w:type="character" w:styleId="ad">
    <w:name w:val="FollowedHyperlink"/>
    <w:rPr>
      <w:color w:val="800000"/>
      <w:u w:val="single"/>
    </w:rPr>
  </w:style>
  <w:style w:type="paragraph" w:customStyle="1" w:styleId="50">
    <w:name w:val="Заголовок5"/>
    <w:basedOn w:val="4"/>
    <w:next w:val="a0"/>
  </w:style>
  <w:style w:type="paragraph" w:styleId="a0">
    <w:name w:val="Body Text"/>
    <w:basedOn w:val="a"/>
    <w:pPr>
      <w:spacing w:after="140" w:line="276" w:lineRule="auto"/>
    </w:pPr>
  </w:style>
  <w:style w:type="paragraph" w:styleId="ae">
    <w:name w:val="List"/>
    <w:basedOn w:val="a0"/>
    <w:rPr>
      <w:rFonts w:cs="Arial"/>
    </w:rPr>
  </w:style>
  <w:style w:type="paragraph" w:styleId="af">
    <w:name w:val="caption"/>
    <w:basedOn w:val="a"/>
    <w:uiPriority w:val="35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51">
    <w:name w:val="Указатель5"/>
    <w:basedOn w:val="a"/>
    <w:pPr>
      <w:suppressLineNumbers/>
    </w:pPr>
    <w:rPr>
      <w:rFonts w:cs="Times New Roman"/>
    </w:rPr>
  </w:style>
  <w:style w:type="paragraph" w:customStyle="1" w:styleId="32">
    <w:name w:val="Заголовок3"/>
    <w:basedOn w:val="a"/>
    <w:next w:val="a0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4">
    <w:name w:val="Заголовок4"/>
    <w:basedOn w:val="32"/>
    <w:next w:val="a0"/>
    <w:pPr>
      <w:jc w:val="center"/>
    </w:pPr>
    <w:rPr>
      <w:b/>
      <w:bCs/>
      <w:sz w:val="56"/>
      <w:szCs w:val="56"/>
    </w:rPr>
  </w:style>
  <w:style w:type="paragraph" w:customStyle="1" w:styleId="41">
    <w:name w:val="Название объекта4"/>
    <w:basedOn w:val="a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42">
    <w:name w:val="Указатель4"/>
    <w:basedOn w:val="a"/>
    <w:pPr>
      <w:suppressLineNumbers/>
    </w:pPr>
    <w:rPr>
      <w:rFonts w:cs="Times New Roman"/>
    </w:rPr>
  </w:style>
  <w:style w:type="paragraph" w:customStyle="1" w:styleId="33">
    <w:name w:val="Название объекта3"/>
    <w:basedOn w:val="a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34">
    <w:name w:val="Указатель3"/>
    <w:basedOn w:val="a"/>
    <w:pPr>
      <w:suppressLineNumbers/>
    </w:pPr>
    <w:rPr>
      <w:rFonts w:cs="Times New Roman"/>
    </w:rPr>
  </w:style>
  <w:style w:type="paragraph" w:customStyle="1" w:styleId="22">
    <w:name w:val="Заголовок2"/>
    <w:basedOn w:val="a"/>
    <w:next w:val="a0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23">
    <w:name w:val="Название объекта2"/>
    <w:basedOn w:val="a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24">
    <w:name w:val="Указатель2"/>
    <w:basedOn w:val="a"/>
    <w:pPr>
      <w:suppressLineNumbers/>
    </w:pPr>
    <w:rPr>
      <w:rFonts w:cs="Times New Roman"/>
    </w:rPr>
  </w:style>
  <w:style w:type="paragraph" w:customStyle="1" w:styleId="12">
    <w:name w:val="Заголовок1"/>
    <w:basedOn w:val="a"/>
    <w:next w:val="a"/>
    <w:pPr>
      <w:spacing w:before="240" w:after="60"/>
      <w:jc w:val="center"/>
      <w:outlineLvl w:val="0"/>
    </w:pPr>
    <w:rPr>
      <w:rFonts w:ascii="Cambria" w:hAnsi="Cambria" w:cs="Cambria"/>
      <w:b/>
      <w:bCs/>
      <w:kern w:val="2"/>
      <w:sz w:val="32"/>
      <w:szCs w:val="32"/>
      <w:lang w:val="x-none"/>
    </w:rPr>
  </w:style>
  <w:style w:type="paragraph" w:customStyle="1" w:styleId="13">
    <w:name w:val="Название объекта1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Указатель1"/>
    <w:basedOn w:val="a"/>
    <w:pPr>
      <w:suppressLineNumbers/>
    </w:pPr>
    <w:rPr>
      <w:rFonts w:cs="Times New Roman"/>
    </w:rPr>
  </w:style>
  <w:style w:type="paragraph" w:customStyle="1" w:styleId="af0">
    <w:name w:val="Колонтитул"/>
    <w:basedOn w:val="a"/>
    <w:pPr>
      <w:suppressLineNumbers/>
      <w:tabs>
        <w:tab w:val="center" w:pos="4819"/>
        <w:tab w:val="right" w:pos="9638"/>
      </w:tabs>
    </w:pPr>
  </w:style>
  <w:style w:type="paragraph" w:styleId="af1">
    <w:name w:val="header"/>
    <w:basedOn w:val="a"/>
    <w:pPr>
      <w:tabs>
        <w:tab w:val="center" w:pos="4677"/>
        <w:tab w:val="right" w:pos="9355"/>
      </w:tabs>
    </w:pPr>
  </w:style>
  <w:style w:type="paragraph" w:styleId="af2">
    <w:name w:val="footer"/>
    <w:basedOn w:val="a"/>
    <w:link w:val="af3"/>
    <w:uiPriority w:val="99"/>
    <w:pPr>
      <w:tabs>
        <w:tab w:val="center" w:pos="4677"/>
        <w:tab w:val="right" w:pos="9355"/>
      </w:tabs>
    </w:pPr>
  </w:style>
  <w:style w:type="paragraph" w:styleId="af4">
    <w:name w:val="Normal (Web)"/>
    <w:basedOn w:val="a"/>
    <w:uiPriority w:val="99"/>
    <w:pPr>
      <w:suppressAutoHyphens w:val="0"/>
      <w:spacing w:before="100" w:after="100"/>
    </w:pPr>
    <w:rPr>
      <w:rFonts w:ascii="Times New Roman" w:hAnsi="Times New Roman" w:cs="Times New Roman"/>
      <w:sz w:val="24"/>
      <w:szCs w:val="24"/>
    </w:rPr>
  </w:style>
  <w:style w:type="paragraph" w:styleId="af5">
    <w:name w:val="Body Text Indent"/>
    <w:basedOn w:val="a"/>
    <w:pPr>
      <w:ind w:firstLine="567"/>
      <w:jc w:val="both"/>
    </w:pPr>
    <w:rPr>
      <w:rFonts w:ascii="Courier New" w:hAnsi="Courier New" w:cs="Courier New"/>
      <w:sz w:val="24"/>
      <w:szCs w:val="20"/>
      <w:lang w:val="x-none"/>
    </w:rPr>
  </w:style>
  <w:style w:type="paragraph" w:customStyle="1" w:styleId="110">
    <w:name w:val="Заголовок 11"/>
    <w:basedOn w:val="3"/>
    <w:pPr>
      <w:numPr>
        <w:ilvl w:val="0"/>
        <w:numId w:val="0"/>
      </w:numPr>
      <w:spacing w:before="0" w:after="0" w:line="480" w:lineRule="auto"/>
      <w:ind w:left="720"/>
      <w:outlineLvl w:val="9"/>
    </w:pPr>
    <w:rPr>
      <w:rFonts w:ascii="Times New Roman" w:hAnsi="Times New Roman" w:cs="Times New Roman"/>
      <w:b w:val="0"/>
      <w:sz w:val="28"/>
      <w:szCs w:val="28"/>
    </w:rPr>
  </w:style>
  <w:style w:type="paragraph" w:styleId="35">
    <w:name w:val="toc 3"/>
    <w:basedOn w:val="a"/>
    <w:next w:val="a"/>
    <w:uiPriority w:val="39"/>
    <w:pPr>
      <w:ind w:left="440"/>
    </w:pPr>
    <w:rPr>
      <w:sz w:val="20"/>
      <w:szCs w:val="20"/>
    </w:rPr>
  </w:style>
  <w:style w:type="paragraph" w:styleId="15">
    <w:name w:val="toc 1"/>
    <w:basedOn w:val="a"/>
    <w:next w:val="a"/>
    <w:uiPriority w:val="39"/>
    <w:pPr>
      <w:spacing w:before="240" w:after="120"/>
    </w:pPr>
    <w:rPr>
      <w:b/>
      <w:bCs/>
      <w:sz w:val="20"/>
      <w:szCs w:val="20"/>
    </w:rPr>
  </w:style>
  <w:style w:type="paragraph" w:styleId="af6">
    <w:name w:val="List Paragraph"/>
    <w:basedOn w:val="a"/>
    <w:link w:val="af7"/>
    <w:uiPriority w:val="34"/>
    <w:qFormat/>
    <w:pPr>
      <w:ind w:left="720"/>
      <w:contextualSpacing/>
    </w:pPr>
    <w:rPr>
      <w:sz w:val="20"/>
      <w:szCs w:val="20"/>
    </w:rPr>
  </w:style>
  <w:style w:type="paragraph" w:styleId="af8">
    <w:name w:val="index heading"/>
    <w:basedOn w:val="12"/>
    <w:pPr>
      <w:suppressLineNumbers/>
    </w:pPr>
  </w:style>
  <w:style w:type="paragraph" w:customStyle="1" w:styleId="16">
    <w:name w:val="Заголовок таблицы ссылок1"/>
    <w:basedOn w:val="1"/>
    <w:next w:val="a"/>
    <w:pPr>
      <w:keepLines/>
      <w:numPr>
        <w:numId w:val="0"/>
      </w:numPr>
      <w:spacing w:before="480" w:line="276" w:lineRule="auto"/>
      <w:jc w:val="left"/>
      <w:outlineLvl w:val="9"/>
    </w:pPr>
    <w:rPr>
      <w:rFonts w:ascii="Cambria" w:hAnsi="Cambria" w:cs="Times New Roman"/>
      <w:bCs/>
      <w:color w:val="365F91"/>
      <w:sz w:val="28"/>
      <w:szCs w:val="28"/>
    </w:rPr>
  </w:style>
  <w:style w:type="paragraph" w:customStyle="1" w:styleId="LO-Normal">
    <w:name w:val="LO-Normal"/>
    <w:pPr>
      <w:suppressAutoHyphens/>
      <w:spacing w:line="336" w:lineRule="auto"/>
      <w:ind w:firstLine="220"/>
      <w:jc w:val="both"/>
    </w:pPr>
    <w:rPr>
      <w:rFonts w:ascii="Courier New" w:hAnsi="Courier New" w:cs="Courier New"/>
      <w:lang w:eastAsia="zh-CN"/>
    </w:rPr>
  </w:style>
  <w:style w:type="paragraph" w:styleId="af9">
    <w:name w:val="No Spacing"/>
    <w:qFormat/>
    <w:pPr>
      <w:suppressAutoHyphens/>
    </w:pPr>
    <w:rPr>
      <w:sz w:val="24"/>
      <w:szCs w:val="24"/>
      <w:lang w:eastAsia="zh-CN"/>
    </w:rPr>
  </w:style>
  <w:style w:type="paragraph" w:customStyle="1" w:styleId="Style1">
    <w:name w:val="Style1"/>
    <w:basedOn w:val="a"/>
    <w:pPr>
      <w:widowControl w:val="0"/>
      <w:autoSpaceDE w:val="0"/>
      <w:spacing w:line="326" w:lineRule="exact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pPr>
      <w:widowControl w:val="0"/>
      <w:autoSpaceDE w:val="0"/>
      <w:spacing w:line="322" w:lineRule="exact"/>
      <w:ind w:hanging="1982"/>
    </w:pPr>
    <w:rPr>
      <w:rFonts w:ascii="Times New Roman" w:hAnsi="Times New Roman" w:cs="Times New Roman"/>
      <w:sz w:val="24"/>
      <w:szCs w:val="24"/>
    </w:rPr>
  </w:style>
  <w:style w:type="paragraph" w:styleId="25">
    <w:name w:val="toc 2"/>
    <w:basedOn w:val="a"/>
    <w:next w:val="a"/>
    <w:uiPriority w:val="39"/>
    <w:pPr>
      <w:spacing w:before="120"/>
      <w:ind w:left="220"/>
    </w:pPr>
    <w:rPr>
      <w:i/>
      <w:iCs/>
      <w:sz w:val="20"/>
      <w:szCs w:val="20"/>
    </w:rPr>
  </w:style>
  <w:style w:type="paragraph" w:styleId="43">
    <w:name w:val="toc 4"/>
    <w:basedOn w:val="a"/>
    <w:next w:val="a"/>
    <w:pPr>
      <w:ind w:left="660"/>
    </w:pPr>
    <w:rPr>
      <w:sz w:val="20"/>
      <w:szCs w:val="20"/>
    </w:rPr>
  </w:style>
  <w:style w:type="paragraph" w:styleId="52">
    <w:name w:val="toc 5"/>
    <w:basedOn w:val="a"/>
    <w:next w:val="a"/>
    <w:pPr>
      <w:ind w:left="880"/>
    </w:pPr>
    <w:rPr>
      <w:sz w:val="20"/>
      <w:szCs w:val="20"/>
    </w:rPr>
  </w:style>
  <w:style w:type="paragraph" w:styleId="6">
    <w:name w:val="toc 6"/>
    <w:basedOn w:val="a"/>
    <w:next w:val="a"/>
    <w:pPr>
      <w:ind w:left="1100"/>
    </w:pPr>
    <w:rPr>
      <w:sz w:val="20"/>
      <w:szCs w:val="20"/>
    </w:rPr>
  </w:style>
  <w:style w:type="paragraph" w:styleId="7">
    <w:name w:val="toc 7"/>
    <w:basedOn w:val="a"/>
    <w:next w:val="a"/>
    <w:pPr>
      <w:ind w:left="1320"/>
    </w:pPr>
    <w:rPr>
      <w:sz w:val="20"/>
      <w:szCs w:val="20"/>
    </w:rPr>
  </w:style>
  <w:style w:type="paragraph" w:styleId="8">
    <w:name w:val="toc 8"/>
    <w:basedOn w:val="a"/>
    <w:next w:val="a"/>
    <w:pPr>
      <w:ind w:left="1540"/>
    </w:pPr>
    <w:rPr>
      <w:sz w:val="20"/>
      <w:szCs w:val="20"/>
    </w:rPr>
  </w:style>
  <w:style w:type="paragraph" w:styleId="9">
    <w:name w:val="toc 9"/>
    <w:basedOn w:val="a"/>
    <w:next w:val="a"/>
    <w:pPr>
      <w:ind w:left="1760"/>
    </w:pPr>
    <w:rPr>
      <w:sz w:val="20"/>
      <w:szCs w:val="20"/>
    </w:rPr>
  </w:style>
  <w:style w:type="paragraph" w:customStyle="1" w:styleId="formattext">
    <w:name w:val="formattext"/>
    <w:basedOn w:val="a"/>
    <w:pPr>
      <w:suppressAutoHyphens w:val="0"/>
      <w:spacing w:before="100" w:after="100"/>
    </w:pPr>
    <w:rPr>
      <w:rFonts w:ascii="Times New Roman" w:hAnsi="Times New Roman" w:cs="Times New Roman"/>
      <w:sz w:val="24"/>
      <w:szCs w:val="24"/>
    </w:rPr>
  </w:style>
  <w:style w:type="paragraph" w:customStyle="1" w:styleId="210">
    <w:name w:val="Основной текст с отступом 21"/>
    <w:basedOn w:val="a"/>
    <w:pPr>
      <w:suppressAutoHyphens w:val="0"/>
      <w:spacing w:after="120" w:line="480" w:lineRule="auto"/>
      <w:ind w:left="283"/>
    </w:pPr>
    <w:rPr>
      <w:rFonts w:cs="Times New Roman"/>
    </w:rPr>
  </w:style>
  <w:style w:type="paragraph" w:customStyle="1" w:styleId="ConsPlusNormal">
    <w:name w:val="ConsPlusNormal"/>
    <w:pPr>
      <w:widowControl w:val="0"/>
      <w:suppressAutoHyphens/>
      <w:autoSpaceDE w:val="0"/>
    </w:pPr>
    <w:rPr>
      <w:rFonts w:ascii="Calibri" w:hAnsi="Calibri" w:cs="Calibri"/>
      <w:sz w:val="22"/>
      <w:lang w:eastAsia="zh-CN"/>
    </w:rPr>
  </w:style>
  <w:style w:type="paragraph" w:customStyle="1" w:styleId="17">
    <w:name w:val="Стиль1"/>
    <w:basedOn w:val="a"/>
    <w:pPr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fa">
    <w:name w:val="Содержимое таблицы"/>
    <w:basedOn w:val="a"/>
    <w:pPr>
      <w:widowControl w:val="0"/>
      <w:suppressLineNumbers/>
    </w:pPr>
  </w:style>
  <w:style w:type="paragraph" w:customStyle="1" w:styleId="afb">
    <w:name w:val="Заголовок таблицы"/>
    <w:basedOn w:val="afa"/>
    <w:pPr>
      <w:jc w:val="center"/>
    </w:pPr>
    <w:rPr>
      <w:b/>
      <w:bCs/>
    </w:rPr>
  </w:style>
  <w:style w:type="paragraph" w:customStyle="1" w:styleId="26">
    <w:name w:val="Заголовок таблицы ссылок2"/>
    <w:basedOn w:val="af8"/>
  </w:style>
  <w:style w:type="paragraph" w:styleId="afc">
    <w:name w:val="Subtitle"/>
    <w:basedOn w:val="4"/>
    <w:next w:val="a0"/>
    <w:qFormat/>
    <w:pPr>
      <w:spacing w:before="60"/>
    </w:pPr>
    <w:rPr>
      <w:sz w:val="36"/>
      <w:szCs w:val="36"/>
    </w:rPr>
  </w:style>
  <w:style w:type="paragraph" w:styleId="afd">
    <w:name w:val="toa heading"/>
    <w:basedOn w:val="1"/>
    <w:next w:val="a"/>
    <w:pPr>
      <w:keepLines/>
      <w:numPr>
        <w:numId w:val="0"/>
      </w:numPr>
      <w:suppressAutoHyphens w:val="0"/>
      <w:spacing w:before="240" w:line="252" w:lineRule="auto"/>
      <w:jc w:val="left"/>
      <w:outlineLvl w:val="9"/>
    </w:pPr>
    <w:rPr>
      <w:rFonts w:ascii="Calibri Light" w:hAnsi="Calibri Light" w:cs="Times New Roman"/>
      <w:b w:val="0"/>
      <w:color w:val="2E74B5"/>
      <w:szCs w:val="32"/>
      <w:lang w:val="ru-RU"/>
    </w:rPr>
  </w:style>
  <w:style w:type="paragraph" w:customStyle="1" w:styleId="18">
    <w:name w:val="Перечень рисунков1"/>
    <w:basedOn w:val="a"/>
    <w:next w:val="a"/>
  </w:style>
  <w:style w:type="paragraph" w:customStyle="1" w:styleId="ListParagraph1">
    <w:name w:val="List Paragraph1"/>
    <w:basedOn w:val="a"/>
    <w:pPr>
      <w:ind w:left="720"/>
      <w:contextualSpacing/>
    </w:pPr>
    <w:rPr>
      <w:sz w:val="20"/>
      <w:szCs w:val="20"/>
    </w:rPr>
  </w:style>
  <w:style w:type="character" w:customStyle="1" w:styleId="19">
    <w:name w:val="Неразрешенное упоминание1"/>
    <w:uiPriority w:val="99"/>
    <w:semiHidden/>
    <w:unhideWhenUsed/>
    <w:rsid w:val="00481492"/>
    <w:rPr>
      <w:color w:val="605E5C"/>
      <w:shd w:val="clear" w:color="auto" w:fill="E1DFDD"/>
    </w:rPr>
  </w:style>
  <w:style w:type="character" w:customStyle="1" w:styleId="af3">
    <w:name w:val="Нижний колонтитул Знак"/>
    <w:link w:val="af2"/>
    <w:uiPriority w:val="99"/>
    <w:rsid w:val="00411952"/>
    <w:rPr>
      <w:rFonts w:ascii="Calibri" w:hAnsi="Calibri" w:cs="Calibri"/>
      <w:sz w:val="22"/>
      <w:szCs w:val="22"/>
      <w:lang w:eastAsia="zh-CN"/>
    </w:rPr>
  </w:style>
  <w:style w:type="character" w:customStyle="1" w:styleId="af7">
    <w:name w:val="Абзац списка Знак"/>
    <w:link w:val="af6"/>
    <w:uiPriority w:val="34"/>
    <w:locked/>
    <w:rsid w:val="001D7BF3"/>
    <w:rPr>
      <w:rFonts w:ascii="Calibri" w:hAnsi="Calibri" w:cs="Calibri"/>
      <w:lang w:eastAsia="zh-CN"/>
    </w:rPr>
  </w:style>
  <w:style w:type="paragraph" w:customStyle="1" w:styleId="afe">
    <w:name w:val="СПИСОК СТОПАТ"/>
    <w:basedOn w:val="a"/>
    <w:rsid w:val="00C91338"/>
    <w:pPr>
      <w:shd w:val="clear" w:color="auto" w:fill="FFFFFF"/>
      <w:suppressAutoHyphens w:val="0"/>
      <w:spacing w:line="360" w:lineRule="auto"/>
      <w:jc w:val="both"/>
    </w:pPr>
    <w:rPr>
      <w:rFonts w:ascii="Times New Roman" w:hAnsi="Times New Roman" w:cs="Times New Roman"/>
      <w:sz w:val="28"/>
      <w:szCs w:val="28"/>
      <w:lang w:eastAsia="en-US"/>
    </w:rPr>
  </w:style>
  <w:style w:type="paragraph" w:customStyle="1" w:styleId="aff">
    <w:name w:val="СТОПАТ СТИЛЬ"/>
    <w:basedOn w:val="afe"/>
    <w:link w:val="aff0"/>
    <w:qFormat/>
    <w:rsid w:val="00C91338"/>
    <w:pPr>
      <w:tabs>
        <w:tab w:val="left" w:pos="993"/>
      </w:tabs>
    </w:pPr>
  </w:style>
  <w:style w:type="character" w:customStyle="1" w:styleId="aff0">
    <w:name w:val="СТОПАТ СТИЛЬ Знак"/>
    <w:link w:val="aff"/>
    <w:rsid w:val="00C91338"/>
    <w:rPr>
      <w:sz w:val="28"/>
      <w:szCs w:val="28"/>
      <w:shd w:val="clear" w:color="auto" w:fill="FFFFFF"/>
      <w:lang w:eastAsia="en-US"/>
    </w:rPr>
  </w:style>
  <w:style w:type="table" w:styleId="aff1">
    <w:name w:val="Table Grid"/>
    <w:basedOn w:val="a2"/>
    <w:uiPriority w:val="39"/>
    <w:rsid w:val="00400956"/>
    <w:pPr>
      <w:suppressAutoHyphens/>
    </w:pPr>
    <w:rPr>
      <w:rFonts w:ascii="Calibri" w:eastAsia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a">
    <w:name w:val="Сетка таблицы1"/>
    <w:basedOn w:val="a2"/>
    <w:next w:val="aff1"/>
    <w:rsid w:val="009E2F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uiPriority w:val="99"/>
    <w:semiHidden/>
    <w:unhideWhenUsed/>
    <w:rsid w:val="003062AC"/>
    <w:rPr>
      <w:rFonts w:ascii="Courier New" w:eastAsia="Times New Roman" w:hAnsi="Courier New" w:cs="Courier New"/>
      <w:sz w:val="20"/>
      <w:szCs w:val="20"/>
    </w:rPr>
  </w:style>
  <w:style w:type="paragraph" w:styleId="aff2">
    <w:name w:val="TOC Heading"/>
    <w:basedOn w:val="1"/>
    <w:next w:val="a"/>
    <w:uiPriority w:val="39"/>
    <w:unhideWhenUsed/>
    <w:qFormat/>
    <w:rsid w:val="00F2672C"/>
    <w:pPr>
      <w:keepLines/>
      <w:numPr>
        <w:numId w:val="0"/>
      </w:numPr>
      <w:suppressAutoHyphens w:val="0"/>
      <w:spacing w:before="240" w:line="259" w:lineRule="auto"/>
      <w:jc w:val="left"/>
      <w:outlineLvl w:val="9"/>
    </w:pPr>
    <w:rPr>
      <w:rFonts w:ascii="Aptos Display" w:hAnsi="Aptos Display" w:cs="Times New Roman"/>
      <w:b w:val="0"/>
      <w:i/>
      <w:color w:val="0F4761"/>
      <w:szCs w:val="32"/>
      <w:lang w:val="ru-RU" w:eastAsia="ru-RU"/>
    </w:rPr>
  </w:style>
  <w:style w:type="paragraph" w:customStyle="1" w:styleId="ds-markdown-paragraph">
    <w:name w:val="ds-markdown-paragraph"/>
    <w:basedOn w:val="a"/>
    <w:rsid w:val="009F4198"/>
    <w:pPr>
      <w:suppressAutoHyphens w:val="0"/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aff3">
    <w:name w:val="куартинки"/>
    <w:basedOn w:val="a"/>
    <w:link w:val="aff4"/>
    <w:qFormat/>
    <w:rsid w:val="00260F46"/>
    <w:pPr>
      <w:spacing w:line="360" w:lineRule="auto"/>
      <w:ind w:firstLine="709"/>
      <w:jc w:val="both"/>
    </w:pPr>
    <w:rPr>
      <w:rFonts w:ascii="Times New Roman" w:hAnsi="Times New Roman"/>
      <w:sz w:val="28"/>
      <w:shd w:val="clear" w:color="auto" w:fill="FFFFFF"/>
    </w:rPr>
  </w:style>
  <w:style w:type="character" w:customStyle="1" w:styleId="aff4">
    <w:name w:val="куартинки Знак"/>
    <w:link w:val="aff3"/>
    <w:rsid w:val="00260F46"/>
    <w:rPr>
      <w:rFonts w:cs="Calibri"/>
      <w:sz w:val="28"/>
      <w:szCs w:val="22"/>
      <w:lang w:eastAsia="zh-CN"/>
    </w:rPr>
  </w:style>
  <w:style w:type="character" w:styleId="aff5">
    <w:name w:val="Unresolved Mention"/>
    <w:basedOn w:val="a1"/>
    <w:uiPriority w:val="99"/>
    <w:semiHidden/>
    <w:unhideWhenUsed/>
    <w:rsid w:val="001B023C"/>
    <w:rPr>
      <w:color w:val="605E5C"/>
      <w:shd w:val="clear" w:color="auto" w:fill="E1DFDD"/>
    </w:rPr>
  </w:style>
  <w:style w:type="character" w:styleId="aff6">
    <w:name w:val="annotation reference"/>
    <w:basedOn w:val="a1"/>
    <w:uiPriority w:val="99"/>
    <w:semiHidden/>
    <w:unhideWhenUsed/>
    <w:rsid w:val="00614A9C"/>
    <w:rPr>
      <w:sz w:val="16"/>
      <w:szCs w:val="16"/>
    </w:rPr>
  </w:style>
  <w:style w:type="paragraph" w:styleId="aff7">
    <w:name w:val="annotation text"/>
    <w:basedOn w:val="a"/>
    <w:link w:val="aff8"/>
    <w:uiPriority w:val="99"/>
    <w:semiHidden/>
    <w:unhideWhenUsed/>
    <w:rsid w:val="00614A9C"/>
    <w:rPr>
      <w:sz w:val="20"/>
      <w:szCs w:val="20"/>
    </w:rPr>
  </w:style>
  <w:style w:type="character" w:customStyle="1" w:styleId="aff8">
    <w:name w:val="Текст примечания Знак"/>
    <w:basedOn w:val="a1"/>
    <w:link w:val="aff7"/>
    <w:uiPriority w:val="99"/>
    <w:semiHidden/>
    <w:rsid w:val="00614A9C"/>
    <w:rPr>
      <w:rFonts w:ascii="Calibri" w:hAnsi="Calibri" w:cs="Calibri"/>
      <w:lang w:eastAsia="zh-CN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614A9C"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614A9C"/>
    <w:rPr>
      <w:rFonts w:ascii="Calibri" w:hAnsi="Calibri" w:cs="Calibri"/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40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91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04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16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8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4225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3.emf"/><Relationship Id="rId26" Type="http://schemas.openxmlformats.org/officeDocument/2006/relationships/image" Target="media/image9.png"/><Relationship Id="rId39" Type="http://schemas.openxmlformats.org/officeDocument/2006/relationships/image" Target="media/image12.png"/><Relationship Id="rId21" Type="http://schemas.openxmlformats.org/officeDocument/2006/relationships/hyperlink" Target="https://xmind.com/ru/blog/entity-relationship-diagram" TargetMode="External"/><Relationship Id="rId34" Type="http://schemas.openxmlformats.org/officeDocument/2006/relationships/hyperlink" Target="https://yandex.cloud/ru/blog/mysql-overview" TargetMode="External"/><Relationship Id="rId42" Type="http://schemas.openxmlformats.org/officeDocument/2006/relationships/image" Target="media/image15.png"/><Relationship Id="rId47" Type="http://schemas.openxmlformats.org/officeDocument/2006/relationships/image" Target="media/image20.png"/><Relationship Id="rId50" Type="http://schemas.openxmlformats.org/officeDocument/2006/relationships/hyperlink" Target="https://blog.skillfactory.ru/chto-takoe-json-web-token-jwt/" TargetMode="External"/><Relationship Id="rId55" Type="http://schemas.openxmlformats.org/officeDocument/2006/relationships/image" Target="media/image26.png"/><Relationship Id="rId63" Type="http://schemas.openxmlformats.org/officeDocument/2006/relationships/image" Target="media/image34.png"/><Relationship Id="rId68" Type="http://schemas.openxmlformats.org/officeDocument/2006/relationships/hyperlink" Target="https://metanit.com/sharp/wpf/1.php" TargetMode="External"/><Relationship Id="rId76" Type="http://schemas.openxmlformats.org/officeDocument/2006/relationships/hyperlink" Target="https://learn.microsoft.com/ru-ru/visualstudio/get-started/visual-studio-ide?view=visualstudio" TargetMode="External"/><Relationship Id="rId84" Type="http://schemas.openxmlformats.org/officeDocument/2006/relationships/footer" Target="footer3.xml"/><Relationship Id="rId89" Type="http://schemas.openxmlformats.org/officeDocument/2006/relationships/header" Target="header4.xml"/><Relationship Id="rId7" Type="http://schemas.openxmlformats.org/officeDocument/2006/relationships/endnotes" Target="endnotes.xml"/><Relationship Id="rId71" Type="http://schemas.openxmlformats.org/officeDocument/2006/relationships/hyperlink" Target="https://javarush.com/groups/posts/csharp-vs-pytho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rojecto.pro/blog/theory/idef0/?ysclid=mpmr6hlmts57370050" TargetMode="External"/><Relationship Id="rId29" Type="http://schemas.openxmlformats.org/officeDocument/2006/relationships/hyperlink" Target="https://javarush.com/groups/posts/csharp-vs-python" TargetMode="External"/><Relationship Id="rId11" Type="http://schemas.openxmlformats.org/officeDocument/2006/relationships/footer" Target="footer2.xml"/><Relationship Id="rId24" Type="http://schemas.openxmlformats.org/officeDocument/2006/relationships/image" Target="media/image7.png"/><Relationship Id="rId32" Type="http://schemas.openxmlformats.org/officeDocument/2006/relationships/hyperlink" Target="https://blog.skillfactory.ru/glossary/visual-studio-code/?ysclid=mm5xz9axnn112865959" TargetMode="External"/><Relationship Id="rId37" Type="http://schemas.openxmlformats.org/officeDocument/2006/relationships/image" Target="media/image10.png"/><Relationship Id="rId40" Type="http://schemas.openxmlformats.org/officeDocument/2006/relationships/image" Target="media/image13.png"/><Relationship Id="rId45" Type="http://schemas.openxmlformats.org/officeDocument/2006/relationships/image" Target="media/image18.png"/><Relationship Id="rId53" Type="http://schemas.openxmlformats.org/officeDocument/2006/relationships/image" Target="media/image24.png"/><Relationship Id="rId58" Type="http://schemas.openxmlformats.org/officeDocument/2006/relationships/image" Target="media/image29.png"/><Relationship Id="rId66" Type="http://schemas.openxmlformats.org/officeDocument/2006/relationships/image" Target="media/image37.png"/><Relationship Id="rId74" Type="http://schemas.openxmlformats.org/officeDocument/2006/relationships/hyperlink" Target="https://www.drom.ru/" TargetMode="External"/><Relationship Id="rId79" Type="http://schemas.openxmlformats.org/officeDocument/2006/relationships/hyperlink" Target="https://yandex.cloud/ru/blog/mysql-overview" TargetMode="External"/><Relationship Id="rId87" Type="http://schemas.openxmlformats.org/officeDocument/2006/relationships/image" Target="media/image40.png"/><Relationship Id="rId5" Type="http://schemas.openxmlformats.org/officeDocument/2006/relationships/webSettings" Target="webSettings.xml"/><Relationship Id="rId61" Type="http://schemas.openxmlformats.org/officeDocument/2006/relationships/image" Target="media/image32.png"/><Relationship Id="rId82" Type="http://schemas.openxmlformats.org/officeDocument/2006/relationships/hyperlink" Target="https://blog.skillfactory.ru/glossary/visual-studio-code/" TargetMode="External"/><Relationship Id="rId90" Type="http://schemas.openxmlformats.org/officeDocument/2006/relationships/fontTable" Target="fontTable.xml"/><Relationship Id="rId19" Type="http://schemas.openxmlformats.org/officeDocument/2006/relationships/package" Target="embeddings/Microsoft_Visio_Drawing.vsdx"/><Relationship Id="rId14" Type="http://schemas.openxmlformats.org/officeDocument/2006/relationships/hyperlink" Target="https://www.drom.ru/" TargetMode="External"/><Relationship Id="rId22" Type="http://schemas.openxmlformats.org/officeDocument/2006/relationships/image" Target="media/image5.png"/><Relationship Id="rId27" Type="http://schemas.openxmlformats.org/officeDocument/2006/relationships/hyperlink" Target="https://web.archive.org/web/20220118013237/https:/docs.microsoft.com/ru-ru/dotnet/csharp/tour-of-csharp/" TargetMode="External"/><Relationship Id="rId30" Type="http://schemas.openxmlformats.org/officeDocument/2006/relationships/hyperlink" Target="https://metanit.com/sharp/wpf/1.php" TargetMode="External"/><Relationship Id="rId35" Type="http://schemas.openxmlformats.org/officeDocument/2006/relationships/hyperlink" Target="https://metanit.com/sharp/efcore/1.1.php" TargetMode="External"/><Relationship Id="rId43" Type="http://schemas.openxmlformats.org/officeDocument/2006/relationships/image" Target="media/image16.png"/><Relationship Id="rId48" Type="http://schemas.openxmlformats.org/officeDocument/2006/relationships/image" Target="media/image21.png"/><Relationship Id="rId56" Type="http://schemas.openxmlformats.org/officeDocument/2006/relationships/image" Target="media/image27.png"/><Relationship Id="rId64" Type="http://schemas.openxmlformats.org/officeDocument/2006/relationships/image" Target="media/image35.png"/><Relationship Id="rId69" Type="http://schemas.openxmlformats.org/officeDocument/2006/relationships/hyperlink" Target="https://xmind.com/ru/blog/entity-relationship-diagram" TargetMode="External"/><Relationship Id="rId77" Type="http://schemas.openxmlformats.org/officeDocument/2006/relationships/hyperlink" Target="https://blog.geekbrains.by/jazyk-programmirovanija-python-osobennosti-i-perspektivy/" TargetMode="External"/><Relationship Id="rId8" Type="http://schemas.openxmlformats.org/officeDocument/2006/relationships/header" Target="header1.xml"/><Relationship Id="rId51" Type="http://schemas.openxmlformats.org/officeDocument/2006/relationships/hyperlink" Target="https://learn.microsoft.com/ru-ru/dotnet/api/system.net.http.httpclient?view=net-6.0&amp;viewFallbackFrom=xamarin-android-sdk-12" TargetMode="External"/><Relationship Id="rId72" Type="http://schemas.openxmlformats.org/officeDocument/2006/relationships/hyperlink" Target="https://web.archive.org/web/20220118013237/https:/docs.microsoft.com/ru-ru/dotnet/csharp/tour-of-csharp/" TargetMode="External"/><Relationship Id="rId80" Type="http://schemas.openxmlformats.org/officeDocument/2006/relationships/hyperlink" Target="https://projecto.pro/blog/theory/idef0/?ysclid=mpmr6hlmts57370050" TargetMode="External"/><Relationship Id="rId85" Type="http://schemas.openxmlformats.org/officeDocument/2006/relationships/image" Target="media/image38.png"/><Relationship Id="rId3" Type="http://schemas.openxmlformats.org/officeDocument/2006/relationships/styles" Target="styles.xml"/><Relationship Id="rId12" Type="http://schemas.openxmlformats.org/officeDocument/2006/relationships/hyperlink" Target="https://auto.ru/" TargetMode="External"/><Relationship Id="rId17" Type="http://schemas.openxmlformats.org/officeDocument/2006/relationships/hyperlink" Target="https://projecto.pro/blog/theory/uml-diagrammy/?ysclid=mpmreew115460270525" TargetMode="External"/><Relationship Id="rId25" Type="http://schemas.openxmlformats.org/officeDocument/2006/relationships/image" Target="media/image8.png"/><Relationship Id="rId33" Type="http://schemas.openxmlformats.org/officeDocument/2006/relationships/hyperlink" Target="https://blog.skillfactory.ru/glossary/visual-studio-code/" TargetMode="External"/><Relationship Id="rId38" Type="http://schemas.openxmlformats.org/officeDocument/2006/relationships/image" Target="media/image11.png"/><Relationship Id="rId46" Type="http://schemas.openxmlformats.org/officeDocument/2006/relationships/image" Target="media/image19.png"/><Relationship Id="rId59" Type="http://schemas.openxmlformats.org/officeDocument/2006/relationships/image" Target="media/image30.png"/><Relationship Id="rId67" Type="http://schemas.openxmlformats.org/officeDocument/2006/relationships/hyperlink" Target="https://metanit.com/sharp/efcore/1.1.php" TargetMode="External"/><Relationship Id="rId20" Type="http://schemas.openxmlformats.org/officeDocument/2006/relationships/image" Target="media/image4.png"/><Relationship Id="rId41" Type="http://schemas.openxmlformats.org/officeDocument/2006/relationships/image" Target="media/image14.png"/><Relationship Id="rId54" Type="http://schemas.openxmlformats.org/officeDocument/2006/relationships/image" Target="media/image25.png"/><Relationship Id="rId62" Type="http://schemas.openxmlformats.org/officeDocument/2006/relationships/image" Target="media/image33.png"/><Relationship Id="rId70" Type="http://schemas.openxmlformats.org/officeDocument/2006/relationships/hyperlink" Target="https://metanit.com/sql/mysql/1.3.php" TargetMode="External"/><Relationship Id="rId75" Type="http://schemas.openxmlformats.org/officeDocument/2006/relationships/hyperlink" Target="https://blog.skillfactory.ru/chto-takoe-json-web-token-jwt/" TargetMode="External"/><Relationship Id="rId83" Type="http://schemas.openxmlformats.org/officeDocument/2006/relationships/header" Target="header3.xml"/><Relationship Id="rId88" Type="http://schemas.openxmlformats.org/officeDocument/2006/relationships/image" Target="media/image41.png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6.png"/><Relationship Id="rId28" Type="http://schemas.openxmlformats.org/officeDocument/2006/relationships/hyperlink" Target="https://blog.geekbrains.by/jazyk-programmirovanija-python-osobennosti-i-perspektivy/" TargetMode="External"/><Relationship Id="rId36" Type="http://schemas.openxmlformats.org/officeDocument/2006/relationships/hyperlink" Target="https://metanit.com/sql/mysql/1.3.php" TargetMode="External"/><Relationship Id="rId49" Type="http://schemas.openxmlformats.org/officeDocument/2006/relationships/image" Target="media/image22.png"/><Relationship Id="rId57" Type="http://schemas.openxmlformats.org/officeDocument/2006/relationships/image" Target="media/image28.png"/><Relationship Id="rId10" Type="http://schemas.openxmlformats.org/officeDocument/2006/relationships/header" Target="header2.xml"/><Relationship Id="rId31" Type="http://schemas.openxmlformats.org/officeDocument/2006/relationships/hyperlink" Target="https://learn.microsoft.com/ru-ru/visualstudio/get-started/visual-studio-ide?view=visualstudio" TargetMode="External"/><Relationship Id="rId44" Type="http://schemas.openxmlformats.org/officeDocument/2006/relationships/image" Target="media/image17.png"/><Relationship Id="rId52" Type="http://schemas.openxmlformats.org/officeDocument/2006/relationships/image" Target="media/image23.png"/><Relationship Id="rId60" Type="http://schemas.openxmlformats.org/officeDocument/2006/relationships/image" Target="media/image31.png"/><Relationship Id="rId65" Type="http://schemas.openxmlformats.org/officeDocument/2006/relationships/image" Target="media/image36.png"/><Relationship Id="rId73" Type="http://schemas.openxmlformats.org/officeDocument/2006/relationships/hyperlink" Target="https://auto.ru/" TargetMode="External"/><Relationship Id="rId78" Type="http://schemas.openxmlformats.org/officeDocument/2006/relationships/hyperlink" Target="https://learn.microsoft.com/ru-ru/dotnet/api/system.net.http.httpclient?view=net-6.0&amp;viewFallbackFrom=xamarin-android-sdk-12" TargetMode="External"/><Relationship Id="rId81" Type="http://schemas.openxmlformats.org/officeDocument/2006/relationships/hyperlink" Target="https://projecto.pro/blog/theory/uml-diagrammy/?ysclid=mpmreew115460270525" TargetMode="External"/><Relationship Id="rId86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E2A73-E4FF-4199-A15C-7CF8A92DE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56</Pages>
  <Words>9517</Words>
  <Characters>54247</Characters>
  <Application>Microsoft Office Word</Application>
  <DocSecurity>0</DocSecurity>
  <Lines>452</Lines>
  <Paragraphs>127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>КГАПОУ Авиатехникум</Company>
  <LinksUpToDate>false</LinksUpToDate>
  <CharactersWithSpaces>63637</CharactersWithSpaces>
  <SharedDoc>false</SharedDoc>
  <HLinks>
    <vt:vector size="174" baseType="variant">
      <vt:variant>
        <vt:i4>5898248</vt:i4>
      </vt:variant>
      <vt:variant>
        <vt:i4>135</vt:i4>
      </vt:variant>
      <vt:variant>
        <vt:i4>0</vt:i4>
      </vt:variant>
      <vt:variant>
        <vt:i4>5</vt:i4>
      </vt:variant>
      <vt:variant>
        <vt:lpwstr>https://timeweb.com/ru/community/articles/kak-polzovatsya-redaktorom-atom</vt:lpwstr>
      </vt:variant>
      <vt:variant>
        <vt:lpwstr/>
      </vt:variant>
      <vt:variant>
        <vt:i4>3145836</vt:i4>
      </vt:variant>
      <vt:variant>
        <vt:i4>132</vt:i4>
      </vt:variant>
      <vt:variant>
        <vt:i4>0</vt:i4>
      </vt:variant>
      <vt:variant>
        <vt:i4>5</vt:i4>
      </vt:variant>
      <vt:variant>
        <vt:lpwstr>https://orbitsoft.com/ru/blog/crud</vt:lpwstr>
      </vt:variant>
      <vt:variant>
        <vt:lpwstr/>
      </vt:variant>
      <vt:variant>
        <vt:i4>7733308</vt:i4>
      </vt:variant>
      <vt:variant>
        <vt:i4>129</vt:i4>
      </vt:variant>
      <vt:variant>
        <vt:i4>0</vt:i4>
      </vt:variant>
      <vt:variant>
        <vt:i4>5</vt:i4>
      </vt:variant>
      <vt:variant>
        <vt:lpwstr>https://trinion.org/blog/idef0-znakomstvo-s-notaciey-i-primer-ispolzovaniya</vt:lpwstr>
      </vt:variant>
      <vt:variant>
        <vt:lpwstr/>
      </vt:variant>
      <vt:variant>
        <vt:i4>7536672</vt:i4>
      </vt:variant>
      <vt:variant>
        <vt:i4>126</vt:i4>
      </vt:variant>
      <vt:variant>
        <vt:i4>0</vt:i4>
      </vt:variant>
      <vt:variant>
        <vt:i4>5</vt:i4>
      </vt:variant>
      <vt:variant>
        <vt:lpwstr>https://system-inform.wixsite.com/project/domain-model</vt:lpwstr>
      </vt:variant>
      <vt:variant>
        <vt:lpwstr/>
      </vt:variant>
      <vt:variant>
        <vt:i4>1179741</vt:i4>
      </vt:variant>
      <vt:variant>
        <vt:i4>123</vt:i4>
      </vt:variant>
      <vt:variant>
        <vt:i4>0</vt:i4>
      </vt:variant>
      <vt:variant>
        <vt:i4>5</vt:i4>
      </vt:variant>
      <vt:variant>
        <vt:lpwstr>https://www.lucidchart.com/blog/ru/types-of-UML-diagrams</vt:lpwstr>
      </vt:variant>
      <vt:variant>
        <vt:lpwstr/>
      </vt:variant>
      <vt:variant>
        <vt:i4>1572937</vt:i4>
      </vt:variant>
      <vt:variant>
        <vt:i4>120</vt:i4>
      </vt:variant>
      <vt:variant>
        <vt:i4>0</vt:i4>
      </vt:variant>
      <vt:variant>
        <vt:i4>5</vt:i4>
      </vt:variant>
      <vt:variant>
        <vt:lpwstr>https://learn.microsoft.com/ru-ru/aspnet/core</vt:lpwstr>
      </vt:variant>
      <vt:variant>
        <vt:lpwstr/>
      </vt:variant>
      <vt:variant>
        <vt:i4>5439562</vt:i4>
      </vt:variant>
      <vt:variant>
        <vt:i4>117</vt:i4>
      </vt:variant>
      <vt:variant>
        <vt:i4>0</vt:i4>
      </vt:variant>
      <vt:variant>
        <vt:i4>5</vt:i4>
      </vt:variant>
      <vt:variant>
        <vt:lpwstr>https://dev.mysql.com/doc</vt:lpwstr>
      </vt:variant>
      <vt:variant>
        <vt:lpwstr/>
      </vt:variant>
      <vt:variant>
        <vt:i4>5111836</vt:i4>
      </vt:variant>
      <vt:variant>
        <vt:i4>114</vt:i4>
      </vt:variant>
      <vt:variant>
        <vt:i4>0</vt:i4>
      </vt:variant>
      <vt:variant>
        <vt:i4>5</vt:i4>
      </vt:variant>
      <vt:variant>
        <vt:lpwstr>https://blog.skillfactory.ru/glossary/visual-studio-code</vt:lpwstr>
      </vt:variant>
      <vt:variant>
        <vt:lpwstr/>
      </vt:variant>
      <vt:variant>
        <vt:i4>7274614</vt:i4>
      </vt:variant>
      <vt:variant>
        <vt:i4>111</vt:i4>
      </vt:variant>
      <vt:variant>
        <vt:i4>0</vt:i4>
      </vt:variant>
      <vt:variant>
        <vt:i4>5</vt:i4>
      </vt:variant>
      <vt:variant>
        <vt:lpwstr>https://learn.microsoft.com/ru-ru/visualstudio</vt:lpwstr>
      </vt:variant>
      <vt:variant>
        <vt:lpwstr/>
      </vt:variant>
      <vt:variant>
        <vt:i4>8257654</vt:i4>
      </vt:variant>
      <vt:variant>
        <vt:i4>108</vt:i4>
      </vt:variant>
      <vt:variant>
        <vt:i4>0</vt:i4>
      </vt:variant>
      <vt:variant>
        <vt:i4>5</vt:i4>
      </vt:variant>
      <vt:variant>
        <vt:lpwstr>https://learn.microsoft.com/ru-ru/dotnet/csharp/tour-of-csharp</vt:lpwstr>
      </vt:variant>
      <vt:variant>
        <vt:lpwstr/>
      </vt:variant>
      <vt:variant>
        <vt:i4>393291</vt:i4>
      </vt:variant>
      <vt:variant>
        <vt:i4>105</vt:i4>
      </vt:variant>
      <vt:variant>
        <vt:i4>0</vt:i4>
      </vt:variant>
      <vt:variant>
        <vt:i4>5</vt:i4>
      </vt:variant>
      <vt:variant>
        <vt:lpwstr>https://asp.net/</vt:lpwstr>
      </vt:variant>
      <vt:variant>
        <vt:lpwstr/>
      </vt:variant>
      <vt:variant>
        <vt:i4>393291</vt:i4>
      </vt:variant>
      <vt:variant>
        <vt:i4>102</vt:i4>
      </vt:variant>
      <vt:variant>
        <vt:i4>0</vt:i4>
      </vt:variant>
      <vt:variant>
        <vt:i4>5</vt:i4>
      </vt:variant>
      <vt:variant>
        <vt:lpwstr>https://asp.net/</vt:lpwstr>
      </vt:variant>
      <vt:variant>
        <vt:lpwstr/>
      </vt:variant>
      <vt:variant>
        <vt:i4>6881405</vt:i4>
      </vt:variant>
      <vt:variant>
        <vt:i4>99</vt:i4>
      </vt:variant>
      <vt:variant>
        <vt:i4>0</vt:i4>
      </vt:variant>
      <vt:variant>
        <vt:i4>5</vt:i4>
      </vt:variant>
      <vt:variant>
        <vt:lpwstr>https://vb.net/</vt:lpwstr>
      </vt:variant>
      <vt:variant>
        <vt:lpwstr/>
      </vt:variant>
      <vt:variant>
        <vt:i4>1376305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_Toc232097867</vt:lpwstr>
      </vt:variant>
      <vt:variant>
        <vt:i4>1376305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_Toc232097866</vt:lpwstr>
      </vt:variant>
      <vt:variant>
        <vt:i4>1376305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_Toc232097865</vt:lpwstr>
      </vt:variant>
      <vt:variant>
        <vt:i4>1376305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_Toc232097864</vt:lpwstr>
      </vt:variant>
      <vt:variant>
        <vt:i4>1376305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_Toc232097863</vt:lpwstr>
      </vt:variant>
      <vt:variant>
        <vt:i4>1376305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_Toc232097862</vt:lpwstr>
      </vt:variant>
      <vt:variant>
        <vt:i4>1376305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_Toc232097861</vt:lpwstr>
      </vt:variant>
      <vt:variant>
        <vt:i4>1376305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_Toc232097860</vt:lpwstr>
      </vt:variant>
      <vt:variant>
        <vt:i4>1441841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_Toc232097859</vt:lpwstr>
      </vt:variant>
      <vt:variant>
        <vt:i4>1441841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_Toc232097858</vt:lpwstr>
      </vt:variant>
      <vt:variant>
        <vt:i4>1441841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_Toc232097857</vt:lpwstr>
      </vt:variant>
      <vt:variant>
        <vt:i4>1441841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_Toc232097856</vt:lpwstr>
      </vt:variant>
      <vt:variant>
        <vt:i4>1441841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_Toc232097855</vt:lpwstr>
      </vt:variant>
      <vt:variant>
        <vt:i4>1441841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_Toc232097854</vt:lpwstr>
      </vt:variant>
      <vt:variant>
        <vt:i4>1441841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_Toc232097853</vt:lpwstr>
      </vt:variant>
      <vt:variant>
        <vt:i4>1441841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_Toc232097852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subject/>
  <dc:creator>Хабибрахманов Никита</dc:creator>
  <cp:keywords/>
  <cp:lastModifiedBy>Рабочее место студента Б414</cp:lastModifiedBy>
  <cp:revision>22</cp:revision>
  <cp:lastPrinted>1899-12-31T19:00:00Z</cp:lastPrinted>
  <dcterms:created xsi:type="dcterms:W3CDTF">2026-06-13T14:55:00Z</dcterms:created>
  <dcterms:modified xsi:type="dcterms:W3CDTF">2026-06-19T09:03:00Z</dcterms:modified>
</cp:coreProperties>
</file>